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A4B90" w:rsidRPr="00FF5D35" w:rsidP="00551FA3" w14:paraId="1D3B8127" w14:textId="77777777">
      <w:pPr>
        <w:pStyle w:val="Heading3"/>
        <w:shd w:val="clear" w:color="auto" w:fill="C0C0C0"/>
        <w:tabs>
          <w:tab w:val="left" w:pos="0"/>
        </w:tabs>
        <w:jc w:val="both"/>
        <w:rPr>
          <w:rFonts w:ascii="Calibri" w:hAnsi="Calibri" w:cs="Calibri"/>
          <w:b/>
          <w:sz w:val="22"/>
          <w:szCs w:val="22"/>
        </w:rPr>
      </w:pPr>
      <w:r>
        <w:rPr>
          <w:rFonts w:ascii="Calibri" w:hAnsi="Calibri" w:cs="Calibri"/>
          <w:b/>
          <w:sz w:val="22"/>
          <w:szCs w:val="22"/>
        </w:rPr>
        <w:t>Professional Summary</w:t>
      </w:r>
    </w:p>
    <w:p w:rsidR="00386CA2" w:rsidRPr="00CA0C4F" w:rsidP="00CA0C4F" w14:paraId="1D3B812A" w14:textId="1DCDBD55">
      <w:pPr>
        <w:pStyle w:val="ListParagraph"/>
        <w:widowControl/>
        <w:numPr>
          <w:ilvl w:val="0"/>
          <w:numId w:val="13"/>
        </w:numPr>
        <w:tabs>
          <w:tab w:val="num" w:pos="0"/>
        </w:tabs>
        <w:autoSpaceDE/>
        <w:ind w:left="714" w:hanging="357"/>
        <w:jc w:val="both"/>
        <w:rPr>
          <w:rFonts w:ascii="Calibri" w:hAnsi="Calibri" w:cs="Calibri"/>
          <w:sz w:val="22"/>
          <w:szCs w:val="22"/>
        </w:rPr>
      </w:pPr>
      <w:r w:rsidRPr="00CA0C4F">
        <w:rPr>
          <w:rFonts w:ascii="Calibri" w:hAnsi="Calibri" w:cs="Calibri"/>
          <w:sz w:val="22"/>
          <w:szCs w:val="22"/>
        </w:rPr>
        <w:t>1</w:t>
      </w:r>
      <w:r w:rsidR="00CD68AC">
        <w:rPr>
          <w:rFonts w:ascii="Calibri" w:hAnsi="Calibri" w:cs="Calibri"/>
          <w:sz w:val="22"/>
          <w:szCs w:val="22"/>
        </w:rPr>
        <w:t>2</w:t>
      </w:r>
      <w:r w:rsidRPr="00CA0C4F" w:rsidR="00B82EC8">
        <w:rPr>
          <w:rFonts w:ascii="Calibri" w:hAnsi="Calibri" w:cs="Calibri"/>
          <w:sz w:val="22"/>
          <w:szCs w:val="22"/>
        </w:rPr>
        <w:t>+</w:t>
      </w:r>
      <w:r w:rsidRPr="00CA0C4F" w:rsidR="00B64636">
        <w:rPr>
          <w:rFonts w:ascii="Calibri" w:hAnsi="Calibri" w:cs="Calibri"/>
          <w:sz w:val="22"/>
          <w:szCs w:val="22"/>
        </w:rPr>
        <w:t xml:space="preserve"> years</w:t>
      </w:r>
      <w:r w:rsidRPr="00CA0C4F" w:rsidR="00BA4B90">
        <w:rPr>
          <w:rFonts w:ascii="Calibri" w:hAnsi="Calibri" w:cs="Calibri"/>
          <w:sz w:val="22"/>
          <w:szCs w:val="22"/>
        </w:rPr>
        <w:t xml:space="preserve"> </w:t>
      </w:r>
      <w:r w:rsidRPr="00CA0C4F" w:rsidR="00EC23A8">
        <w:rPr>
          <w:rFonts w:ascii="Calibri" w:hAnsi="Calibri" w:cs="Calibri"/>
          <w:sz w:val="22"/>
          <w:szCs w:val="22"/>
        </w:rPr>
        <w:t xml:space="preserve">of experience in </w:t>
      </w:r>
      <w:r w:rsidRPr="00CA0C4F" w:rsidR="00A803B4">
        <w:rPr>
          <w:rFonts w:ascii="Calibri" w:hAnsi="Calibri" w:cs="Calibri"/>
          <w:sz w:val="22"/>
          <w:szCs w:val="22"/>
        </w:rPr>
        <w:t xml:space="preserve">design and implementation of </w:t>
      </w:r>
      <w:r w:rsidRPr="00CA0C4F" w:rsidR="00EC23A8">
        <w:rPr>
          <w:rFonts w:ascii="Calibri" w:hAnsi="Calibri" w:cs="Calibri"/>
          <w:sz w:val="22"/>
          <w:szCs w:val="22"/>
        </w:rPr>
        <w:t>enterprise applications</w:t>
      </w:r>
      <w:r w:rsidRPr="00CA0C4F" w:rsidR="008F11EB">
        <w:rPr>
          <w:rFonts w:ascii="Calibri" w:hAnsi="Calibri" w:cs="Calibri"/>
          <w:sz w:val="22"/>
          <w:szCs w:val="22"/>
        </w:rPr>
        <w:t xml:space="preserve"> as </w:t>
      </w:r>
      <w:r w:rsidRPr="00CA0C4F" w:rsidR="009D6F67">
        <w:rPr>
          <w:rFonts w:ascii="Calibri" w:hAnsi="Calibri" w:cs="Calibri"/>
          <w:sz w:val="22"/>
          <w:szCs w:val="22"/>
        </w:rPr>
        <w:t>IBM FileNet Developer</w:t>
      </w:r>
      <w:r w:rsidRPr="00CA0C4F" w:rsidR="00CA0C4F">
        <w:rPr>
          <w:rFonts w:ascii="Calibri" w:hAnsi="Calibri" w:cs="Calibri"/>
          <w:sz w:val="22"/>
          <w:szCs w:val="22"/>
        </w:rPr>
        <w:t xml:space="preserve"> and </w:t>
      </w:r>
      <w:r w:rsidRPr="00CA0C4F" w:rsidR="008F11EB">
        <w:rPr>
          <w:rFonts w:ascii="Calibri" w:hAnsi="Calibri" w:cs="Calibri"/>
          <w:sz w:val="22"/>
          <w:szCs w:val="22"/>
        </w:rPr>
        <w:t>Architect</w:t>
      </w:r>
      <w:r w:rsidRPr="00CA0C4F" w:rsidR="00EC23A8">
        <w:rPr>
          <w:rFonts w:ascii="Calibri" w:hAnsi="Calibri" w:cs="Calibri"/>
          <w:sz w:val="22"/>
          <w:szCs w:val="22"/>
        </w:rPr>
        <w:t>.</w:t>
      </w:r>
    </w:p>
    <w:p w:rsidR="00D30E7C" w:rsidP="00CA0C4F" w14:paraId="41FF1BF0" w14:textId="0CE94A81">
      <w:pPr>
        <w:pStyle w:val="ListParagraph"/>
        <w:widowControl/>
        <w:numPr>
          <w:ilvl w:val="0"/>
          <w:numId w:val="13"/>
        </w:numPr>
        <w:tabs>
          <w:tab w:val="num" w:pos="0"/>
        </w:tabs>
        <w:autoSpaceDE/>
        <w:ind w:left="714" w:hanging="357"/>
        <w:jc w:val="both"/>
        <w:rPr>
          <w:rFonts w:ascii="Calibri" w:hAnsi="Calibri" w:cs="Calibri"/>
          <w:sz w:val="22"/>
          <w:szCs w:val="22"/>
        </w:rPr>
      </w:pPr>
      <w:r w:rsidRPr="00D30E7C">
        <w:rPr>
          <w:rFonts w:ascii="Calibri" w:hAnsi="Calibri" w:cs="Calibri"/>
          <w:sz w:val="22"/>
          <w:szCs w:val="22"/>
        </w:rPr>
        <w:t>Seasoned professional with 12 years in Singapore’s banking and financial domain and 3 years in telecom</w:t>
      </w:r>
      <w:r>
        <w:rPr>
          <w:rFonts w:ascii="Calibri" w:hAnsi="Calibri" w:cs="Calibri"/>
          <w:sz w:val="22"/>
          <w:szCs w:val="22"/>
        </w:rPr>
        <w:t>.</w:t>
      </w:r>
    </w:p>
    <w:p w:rsidR="00146E35" w:rsidP="00CA0C4F" w14:paraId="75ABD65A" w14:textId="63F3BC0A">
      <w:pPr>
        <w:pStyle w:val="ListParagraph"/>
        <w:widowControl/>
        <w:numPr>
          <w:ilvl w:val="0"/>
          <w:numId w:val="13"/>
        </w:numPr>
        <w:tabs>
          <w:tab w:val="num" w:pos="0"/>
        </w:tabs>
        <w:autoSpaceDE/>
        <w:ind w:left="714" w:hanging="357"/>
        <w:jc w:val="both"/>
        <w:rPr>
          <w:rFonts w:ascii="Calibri" w:hAnsi="Calibri" w:cs="Calibri"/>
          <w:sz w:val="22"/>
          <w:szCs w:val="22"/>
        </w:rPr>
      </w:pPr>
      <w:r w:rsidRPr="00146E35">
        <w:rPr>
          <w:rFonts w:ascii="Calibri" w:hAnsi="Calibri" w:cs="Calibri"/>
          <w:sz w:val="22"/>
          <w:szCs w:val="22"/>
        </w:rPr>
        <w:t>Extensive experience with Enterprise Content Management solutions, including IBM FileNet, with adaptability to other content and business process management platforms</w:t>
      </w:r>
      <w:r>
        <w:rPr>
          <w:rFonts w:ascii="Calibri" w:hAnsi="Calibri" w:cs="Calibri"/>
          <w:sz w:val="22"/>
          <w:szCs w:val="22"/>
        </w:rPr>
        <w:t>.</w:t>
      </w:r>
    </w:p>
    <w:p w:rsidR="00B476EB" w:rsidP="00CA0C4F" w14:paraId="562323B2" w14:textId="2D05D8C2">
      <w:pPr>
        <w:pStyle w:val="ListParagraph"/>
        <w:widowControl/>
        <w:numPr>
          <w:ilvl w:val="0"/>
          <w:numId w:val="13"/>
        </w:numPr>
        <w:tabs>
          <w:tab w:val="num" w:pos="0"/>
        </w:tabs>
        <w:autoSpaceDE/>
        <w:ind w:left="714" w:hanging="357"/>
        <w:jc w:val="both"/>
        <w:rPr>
          <w:rFonts w:ascii="Calibri" w:hAnsi="Calibri" w:cs="Calibri"/>
          <w:sz w:val="22"/>
          <w:szCs w:val="22"/>
        </w:rPr>
      </w:pPr>
      <w:r w:rsidRPr="00B476EB">
        <w:rPr>
          <w:rFonts w:ascii="Calibri" w:hAnsi="Calibri" w:cs="Calibri"/>
          <w:sz w:val="22"/>
          <w:szCs w:val="22"/>
        </w:rPr>
        <w:t>Experience in architecture and designing of IBM FileNet based applications and system.</w:t>
      </w:r>
    </w:p>
    <w:p w:rsidR="00713F9B" w:rsidP="00CA0C4F" w14:paraId="74616BCE" w14:textId="3027A14C">
      <w:pPr>
        <w:pStyle w:val="ListParagraph"/>
        <w:widowControl/>
        <w:numPr>
          <w:ilvl w:val="0"/>
          <w:numId w:val="13"/>
        </w:numPr>
        <w:tabs>
          <w:tab w:val="num" w:pos="0"/>
        </w:tabs>
        <w:autoSpaceDE/>
        <w:ind w:left="714" w:hanging="357"/>
        <w:jc w:val="both"/>
        <w:rPr>
          <w:rFonts w:ascii="Calibri" w:hAnsi="Calibri" w:cs="Calibri"/>
          <w:sz w:val="22"/>
          <w:szCs w:val="22"/>
        </w:rPr>
      </w:pPr>
      <w:r w:rsidRPr="00713F9B">
        <w:rPr>
          <w:rFonts w:ascii="Calibri" w:hAnsi="Calibri" w:cs="Calibri"/>
          <w:sz w:val="22"/>
          <w:szCs w:val="22"/>
        </w:rPr>
        <w:t xml:space="preserve">Exposure to AWS Cloud, OpenSearch AI, </w:t>
      </w:r>
      <w:r w:rsidRPr="00713F9B">
        <w:rPr>
          <w:rFonts w:ascii="Calibri" w:hAnsi="Calibri" w:cs="Calibri"/>
          <w:sz w:val="22"/>
          <w:szCs w:val="22"/>
        </w:rPr>
        <w:t>GraphQL</w:t>
      </w:r>
      <w:r w:rsidRPr="00713F9B">
        <w:rPr>
          <w:rFonts w:ascii="Calibri" w:hAnsi="Calibri" w:cs="Calibri"/>
          <w:sz w:val="22"/>
          <w:szCs w:val="22"/>
        </w:rPr>
        <w:t xml:space="preserve"> APIs, BPMN workflows, and containerization (Docker/Kubernetes), complementing core expertise in IBM FileNet and enterprise content management</w:t>
      </w:r>
      <w:r>
        <w:rPr>
          <w:rFonts w:ascii="Calibri" w:hAnsi="Calibri" w:cs="Calibri"/>
          <w:sz w:val="22"/>
          <w:szCs w:val="22"/>
        </w:rPr>
        <w:t>.</w:t>
      </w:r>
    </w:p>
    <w:p w:rsidR="00020887" w:rsidP="00CA0C4F" w14:paraId="7783E6B7" w14:textId="3A268FA4">
      <w:pPr>
        <w:pStyle w:val="ListParagraph"/>
        <w:widowControl/>
        <w:numPr>
          <w:ilvl w:val="0"/>
          <w:numId w:val="13"/>
        </w:numPr>
        <w:tabs>
          <w:tab w:val="num" w:pos="0"/>
        </w:tabs>
        <w:autoSpaceDE/>
        <w:ind w:left="714" w:hanging="357"/>
        <w:jc w:val="both"/>
        <w:rPr>
          <w:rFonts w:ascii="Calibri" w:hAnsi="Calibri" w:cs="Calibri"/>
          <w:sz w:val="22"/>
          <w:szCs w:val="22"/>
        </w:rPr>
      </w:pPr>
      <w:r w:rsidRPr="00020887">
        <w:rPr>
          <w:rFonts w:ascii="Calibri" w:hAnsi="Calibri" w:cs="Calibri"/>
          <w:sz w:val="22"/>
          <w:szCs w:val="22"/>
        </w:rPr>
        <w:t>Proven ability to translate product and user requirements into effective technical solutions; proactive, results</w:t>
      </w:r>
      <w:r w:rsidRPr="00020887">
        <w:rPr>
          <w:rFonts w:ascii="Cambria Math" w:hAnsi="Cambria Math" w:cs="Cambria Math"/>
          <w:sz w:val="22"/>
          <w:szCs w:val="22"/>
        </w:rPr>
        <w:t>‑</w:t>
      </w:r>
      <w:r w:rsidRPr="00020887">
        <w:rPr>
          <w:rFonts w:ascii="Calibri" w:hAnsi="Calibri" w:cs="Calibri"/>
          <w:sz w:val="22"/>
          <w:szCs w:val="22"/>
        </w:rPr>
        <w:t>oriented team player with strong communication and interpersonal skills.</w:t>
      </w:r>
    </w:p>
    <w:p w:rsidR="00020887" w:rsidP="00CA0C4F" w14:paraId="6C22FC2B" w14:textId="538FAF1D">
      <w:pPr>
        <w:pStyle w:val="ListParagraph"/>
        <w:widowControl/>
        <w:numPr>
          <w:ilvl w:val="0"/>
          <w:numId w:val="13"/>
        </w:numPr>
        <w:tabs>
          <w:tab w:val="num" w:pos="0"/>
        </w:tabs>
        <w:autoSpaceDE/>
        <w:ind w:left="714" w:hanging="357"/>
        <w:jc w:val="both"/>
        <w:rPr>
          <w:rFonts w:ascii="Calibri" w:hAnsi="Calibri" w:cs="Calibri"/>
          <w:sz w:val="22"/>
          <w:szCs w:val="22"/>
        </w:rPr>
      </w:pPr>
      <w:r w:rsidRPr="00020887">
        <w:rPr>
          <w:rFonts w:ascii="Calibri" w:hAnsi="Calibri" w:cs="Calibri"/>
          <w:sz w:val="22"/>
          <w:szCs w:val="22"/>
        </w:rPr>
        <w:t>Comprehensive understanding of the Software Development Life Cycle (SDLC), including requirement analysis, design, development, testing, and troubleshooting.</w:t>
      </w:r>
    </w:p>
    <w:p w:rsidR="00020887" w:rsidP="00CA0C4F" w14:paraId="760F106F" w14:textId="704612ED">
      <w:pPr>
        <w:pStyle w:val="ListParagraph"/>
        <w:widowControl/>
        <w:numPr>
          <w:ilvl w:val="0"/>
          <w:numId w:val="13"/>
        </w:numPr>
        <w:tabs>
          <w:tab w:val="num" w:pos="0"/>
        </w:tabs>
        <w:autoSpaceDE/>
        <w:ind w:left="714" w:hanging="357"/>
        <w:jc w:val="both"/>
        <w:rPr>
          <w:rFonts w:ascii="Calibri" w:hAnsi="Calibri" w:cs="Calibri"/>
          <w:sz w:val="22"/>
          <w:szCs w:val="22"/>
        </w:rPr>
      </w:pPr>
      <w:r w:rsidRPr="00020887">
        <w:rPr>
          <w:rFonts w:ascii="Calibri" w:hAnsi="Calibri" w:cs="Calibri"/>
          <w:sz w:val="22"/>
          <w:szCs w:val="22"/>
        </w:rPr>
        <w:t>Strong interpersonal skills, adept at collaborating with clients and team members in both self</w:t>
      </w:r>
      <w:r w:rsidRPr="00020887">
        <w:rPr>
          <w:rFonts w:ascii="Cambria Math" w:hAnsi="Cambria Math" w:cs="Cambria Math"/>
          <w:sz w:val="22"/>
          <w:szCs w:val="22"/>
        </w:rPr>
        <w:t>‑</w:t>
      </w:r>
      <w:r w:rsidRPr="00020887">
        <w:rPr>
          <w:rFonts w:ascii="Calibri" w:hAnsi="Calibri" w:cs="Calibri"/>
          <w:sz w:val="22"/>
          <w:szCs w:val="22"/>
        </w:rPr>
        <w:t>managed and team environments.</w:t>
      </w:r>
    </w:p>
    <w:p w:rsidR="00020887" w:rsidP="00CA0C4F" w14:paraId="7887D0D2" w14:textId="57EDEA30">
      <w:pPr>
        <w:pStyle w:val="ListParagraph"/>
        <w:widowControl/>
        <w:numPr>
          <w:ilvl w:val="0"/>
          <w:numId w:val="13"/>
        </w:numPr>
        <w:tabs>
          <w:tab w:val="num" w:pos="0"/>
        </w:tabs>
        <w:autoSpaceDE/>
        <w:ind w:left="714" w:hanging="357"/>
        <w:jc w:val="both"/>
        <w:rPr>
          <w:rFonts w:ascii="Calibri" w:hAnsi="Calibri" w:cs="Calibri"/>
          <w:sz w:val="22"/>
          <w:szCs w:val="22"/>
        </w:rPr>
      </w:pPr>
      <w:r w:rsidRPr="00020887">
        <w:rPr>
          <w:rFonts w:ascii="Calibri" w:hAnsi="Calibri" w:cs="Calibri"/>
          <w:sz w:val="22"/>
          <w:szCs w:val="22"/>
        </w:rPr>
        <w:t>Results</w:t>
      </w:r>
      <w:r w:rsidRPr="00020887">
        <w:rPr>
          <w:rFonts w:ascii="Cambria Math" w:hAnsi="Cambria Math" w:cs="Cambria Math"/>
          <w:sz w:val="22"/>
          <w:szCs w:val="22"/>
        </w:rPr>
        <w:t>‑</w:t>
      </w:r>
      <w:r w:rsidRPr="00020887">
        <w:rPr>
          <w:rFonts w:ascii="Calibri" w:hAnsi="Calibri" w:cs="Calibri"/>
          <w:sz w:val="22"/>
          <w:szCs w:val="22"/>
        </w:rPr>
        <w:t>driven IT professional with demonstrated success in achieving project milestones and deadlines</w:t>
      </w:r>
      <w:r>
        <w:rPr>
          <w:rFonts w:ascii="Calibri" w:hAnsi="Calibri" w:cs="Calibri"/>
          <w:sz w:val="22"/>
          <w:szCs w:val="22"/>
        </w:rPr>
        <w:t>.</w:t>
      </w:r>
    </w:p>
    <w:p w:rsidR="00BB7A69" w:rsidP="00CA0C4F" w14:paraId="16C05197" w14:textId="68397C9C">
      <w:pPr>
        <w:pStyle w:val="ListParagraph"/>
        <w:widowControl/>
        <w:numPr>
          <w:ilvl w:val="0"/>
          <w:numId w:val="13"/>
        </w:numPr>
        <w:tabs>
          <w:tab w:val="num" w:pos="0"/>
        </w:tabs>
        <w:autoSpaceDE/>
        <w:ind w:left="714" w:hanging="357"/>
        <w:jc w:val="both"/>
        <w:rPr>
          <w:rFonts w:ascii="Calibri" w:hAnsi="Calibri" w:cs="Calibri"/>
          <w:sz w:val="22"/>
          <w:szCs w:val="22"/>
        </w:rPr>
      </w:pPr>
      <w:r w:rsidRPr="00CA0C4F">
        <w:rPr>
          <w:rFonts w:ascii="Calibri" w:hAnsi="Calibri" w:cs="Calibri"/>
          <w:sz w:val="22"/>
          <w:szCs w:val="22"/>
        </w:rPr>
        <w:t>Prepare weekly project reports for key stakeholders, including upper-level management teams, to update them on project progress and successes</w:t>
      </w:r>
    </w:p>
    <w:p w:rsidR="008B7DB6" w:rsidRPr="008B7DB6" w:rsidP="008B7DB6" w14:paraId="1D3B8136" w14:textId="77777777">
      <w:pPr>
        <w:pStyle w:val="ListParagraph"/>
        <w:widowControl/>
        <w:autoSpaceDE/>
        <w:ind w:left="714"/>
        <w:jc w:val="both"/>
        <w:rPr>
          <w:rFonts w:ascii="Calibri" w:hAnsi="Calibri" w:cs="Calibri"/>
          <w:sz w:val="22"/>
          <w:szCs w:val="22"/>
        </w:rPr>
      </w:pPr>
    </w:p>
    <w:p w:rsidR="00C12A1B" w:rsidRPr="008B7DB6" w:rsidP="00C12A1B" w14:paraId="1D3B8137" w14:textId="7669CDCA">
      <w:pPr>
        <w:pStyle w:val="Heading3"/>
        <w:shd w:val="clear" w:color="auto" w:fill="C0C0C0"/>
        <w:tabs>
          <w:tab w:val="left" w:pos="0"/>
        </w:tabs>
        <w:jc w:val="both"/>
        <w:rPr>
          <w:rFonts w:ascii="Calibri" w:hAnsi="Calibri" w:cs="Calibri"/>
          <w:bCs/>
          <w:sz w:val="22"/>
          <w:szCs w:val="22"/>
        </w:rPr>
      </w:pPr>
      <w:r w:rsidRPr="00FF5D35">
        <w:rPr>
          <w:rFonts w:ascii="Calibri" w:hAnsi="Calibri" w:cs="Calibri"/>
          <w:b/>
          <w:bCs/>
          <w:sz w:val="22"/>
          <w:szCs w:val="22"/>
        </w:rPr>
        <w:t>Experience</w:t>
      </w:r>
      <w:r w:rsidR="00685CEF">
        <w:rPr>
          <w:rFonts w:ascii="Calibri" w:hAnsi="Calibri" w:cs="Calibri"/>
          <w:b/>
          <w:bCs/>
          <w:sz w:val="22"/>
          <w:szCs w:val="22"/>
        </w:rPr>
        <w:t xml:space="preserve"> Summary</w:t>
      </w:r>
    </w:p>
    <w:p w:rsidR="00CF49E4" w:rsidP="00C12A1B" w14:paraId="60CD41FD" w14:textId="2413E64C">
      <w:pPr>
        <w:pStyle w:val="ListParagraph"/>
        <w:widowControl/>
        <w:numPr>
          <w:ilvl w:val="0"/>
          <w:numId w:val="4"/>
        </w:numPr>
        <w:autoSpaceDE/>
        <w:ind w:left="714" w:hanging="357"/>
        <w:jc w:val="both"/>
        <w:rPr>
          <w:rFonts w:ascii="Calibri" w:hAnsi="Calibri" w:cs="Calibri"/>
          <w:sz w:val="22"/>
          <w:szCs w:val="22"/>
        </w:rPr>
      </w:pPr>
      <w:r>
        <w:rPr>
          <w:rFonts w:ascii="Calibri" w:hAnsi="Calibri" w:cs="Calibri"/>
          <w:sz w:val="22"/>
          <w:szCs w:val="22"/>
        </w:rPr>
        <w:t>Work</w:t>
      </w:r>
      <w:r w:rsidR="00713F9B">
        <w:rPr>
          <w:rFonts w:ascii="Calibri" w:hAnsi="Calibri" w:cs="Calibri"/>
          <w:sz w:val="22"/>
          <w:szCs w:val="22"/>
        </w:rPr>
        <w:t>ed</w:t>
      </w:r>
      <w:r>
        <w:rPr>
          <w:rFonts w:ascii="Calibri" w:hAnsi="Calibri" w:cs="Calibri"/>
          <w:sz w:val="22"/>
          <w:szCs w:val="22"/>
        </w:rPr>
        <w:t xml:space="preserve"> as a </w:t>
      </w:r>
      <w:r w:rsidR="004C5D70">
        <w:rPr>
          <w:rFonts w:ascii="Calibri" w:hAnsi="Calibri" w:cs="Calibri"/>
          <w:sz w:val="22"/>
          <w:szCs w:val="22"/>
        </w:rPr>
        <w:t>Java and FileNet Developer</w:t>
      </w:r>
      <w:r w:rsidR="00177844">
        <w:rPr>
          <w:rFonts w:ascii="Calibri" w:hAnsi="Calibri" w:cs="Calibri"/>
          <w:sz w:val="22"/>
          <w:szCs w:val="22"/>
        </w:rPr>
        <w:t xml:space="preserve"> for </w:t>
      </w:r>
      <w:r w:rsidR="00CA0C4F">
        <w:rPr>
          <w:rFonts w:ascii="Calibri" w:hAnsi="Calibri" w:cs="Calibri"/>
          <w:sz w:val="22"/>
          <w:szCs w:val="22"/>
        </w:rPr>
        <w:t>Infosys Compaz</w:t>
      </w:r>
      <w:r w:rsidR="00592C20">
        <w:rPr>
          <w:rFonts w:ascii="Calibri" w:hAnsi="Calibri" w:cs="Calibri"/>
          <w:sz w:val="22"/>
          <w:szCs w:val="22"/>
        </w:rPr>
        <w:t xml:space="preserve"> Pte Ltd.</w:t>
      </w:r>
      <w:r w:rsidR="00177844">
        <w:rPr>
          <w:rFonts w:ascii="Calibri" w:hAnsi="Calibri" w:cs="Calibri"/>
          <w:sz w:val="22"/>
          <w:szCs w:val="22"/>
        </w:rPr>
        <w:t xml:space="preserve"> from Nov 2022 to till </w:t>
      </w:r>
      <w:r w:rsidR="00CA0C4F">
        <w:rPr>
          <w:rFonts w:ascii="Calibri" w:hAnsi="Calibri" w:cs="Calibri"/>
          <w:sz w:val="22"/>
          <w:szCs w:val="22"/>
        </w:rPr>
        <w:t>Nov 2025</w:t>
      </w:r>
      <w:r w:rsidR="00177844">
        <w:rPr>
          <w:rFonts w:ascii="Calibri" w:hAnsi="Calibri" w:cs="Calibri"/>
          <w:sz w:val="22"/>
          <w:szCs w:val="22"/>
        </w:rPr>
        <w:t>.</w:t>
      </w:r>
    </w:p>
    <w:p w:rsidR="00B714B9" w:rsidP="00C12A1B" w14:paraId="1D3B8139" w14:textId="0D4D37C0">
      <w:pPr>
        <w:pStyle w:val="ListParagraph"/>
        <w:widowControl/>
        <w:numPr>
          <w:ilvl w:val="0"/>
          <w:numId w:val="4"/>
        </w:numPr>
        <w:autoSpaceDE/>
        <w:ind w:left="714" w:hanging="357"/>
        <w:jc w:val="both"/>
        <w:rPr>
          <w:rFonts w:ascii="Calibri" w:hAnsi="Calibri" w:cs="Calibri"/>
          <w:sz w:val="22"/>
          <w:szCs w:val="22"/>
        </w:rPr>
      </w:pPr>
      <w:r>
        <w:rPr>
          <w:rFonts w:ascii="Calibri" w:hAnsi="Calibri" w:cs="Calibri"/>
          <w:sz w:val="22"/>
          <w:szCs w:val="22"/>
        </w:rPr>
        <w:t>Work</w:t>
      </w:r>
      <w:r w:rsidR="00CF49E4">
        <w:rPr>
          <w:rFonts w:ascii="Calibri" w:hAnsi="Calibri" w:cs="Calibri"/>
          <w:sz w:val="22"/>
          <w:szCs w:val="22"/>
        </w:rPr>
        <w:t>ed</w:t>
      </w:r>
      <w:r>
        <w:rPr>
          <w:rFonts w:ascii="Calibri" w:hAnsi="Calibri" w:cs="Calibri"/>
          <w:sz w:val="22"/>
          <w:szCs w:val="22"/>
        </w:rPr>
        <w:t xml:space="preserve"> as a</w:t>
      </w:r>
      <w:r w:rsidR="00CF49E4">
        <w:rPr>
          <w:rFonts w:ascii="Calibri" w:hAnsi="Calibri" w:cs="Calibri"/>
          <w:bCs/>
          <w:sz w:val="22"/>
          <w:szCs w:val="22"/>
        </w:rPr>
        <w:t xml:space="preserve"> Senior FileNet Developer </w:t>
      </w:r>
      <w:r w:rsidRPr="00775411">
        <w:rPr>
          <w:rFonts w:ascii="Calibri" w:hAnsi="Calibri" w:cs="Calibri"/>
          <w:bCs/>
          <w:sz w:val="22"/>
          <w:szCs w:val="22"/>
        </w:rPr>
        <w:t>in HCL Technologies</w:t>
      </w:r>
      <w:r>
        <w:rPr>
          <w:rFonts w:ascii="Calibri" w:hAnsi="Calibri" w:cs="Calibri"/>
          <w:sz w:val="22"/>
          <w:szCs w:val="22"/>
        </w:rPr>
        <w:t>,</w:t>
      </w:r>
      <w:r w:rsidR="00B373A4">
        <w:rPr>
          <w:rFonts w:ascii="Calibri" w:hAnsi="Calibri" w:cs="Calibri"/>
          <w:sz w:val="22"/>
          <w:szCs w:val="22"/>
        </w:rPr>
        <w:t xml:space="preserve"> from May 2010 to </w:t>
      </w:r>
      <w:r w:rsidR="00CF49E4">
        <w:rPr>
          <w:rFonts w:ascii="Calibri" w:hAnsi="Calibri" w:cs="Calibri"/>
          <w:sz w:val="22"/>
          <w:szCs w:val="22"/>
        </w:rPr>
        <w:t>Nov 2022</w:t>
      </w:r>
      <w:r>
        <w:rPr>
          <w:rFonts w:ascii="Calibri" w:hAnsi="Calibri" w:cs="Calibri"/>
          <w:sz w:val="22"/>
          <w:szCs w:val="22"/>
        </w:rPr>
        <w:t>.</w:t>
      </w:r>
    </w:p>
    <w:p w:rsidR="00C12A1B" w:rsidRPr="00A56A19" w:rsidP="00C12A1B" w14:paraId="1D3B813A" w14:textId="77777777">
      <w:pPr>
        <w:pStyle w:val="ListParagraph"/>
        <w:widowControl/>
        <w:numPr>
          <w:ilvl w:val="0"/>
          <w:numId w:val="4"/>
        </w:numPr>
        <w:autoSpaceDE/>
        <w:ind w:left="714" w:hanging="357"/>
        <w:jc w:val="both"/>
        <w:rPr>
          <w:rFonts w:ascii="Calibri" w:hAnsi="Calibri" w:cs="Calibri"/>
          <w:sz w:val="22"/>
          <w:szCs w:val="22"/>
        </w:rPr>
      </w:pPr>
      <w:r w:rsidRPr="00A56A19">
        <w:rPr>
          <w:rFonts w:ascii="Calibri" w:hAnsi="Calibri" w:cs="Calibri"/>
          <w:sz w:val="22"/>
          <w:szCs w:val="22"/>
        </w:rPr>
        <w:t xml:space="preserve">Worked as a </w:t>
      </w:r>
      <w:r w:rsidRPr="00A56A19" w:rsidR="00953680">
        <w:rPr>
          <w:rFonts w:ascii="Calibri" w:hAnsi="Calibri" w:cs="Calibri"/>
          <w:sz w:val="22"/>
          <w:szCs w:val="22"/>
        </w:rPr>
        <w:t xml:space="preserve">Senior </w:t>
      </w:r>
      <w:r w:rsidRPr="00A56A19">
        <w:rPr>
          <w:rFonts w:ascii="Calibri" w:hAnsi="Calibri" w:cs="Calibri"/>
          <w:sz w:val="22"/>
          <w:szCs w:val="22"/>
        </w:rPr>
        <w:t>Software Engineer in</w:t>
      </w:r>
      <w:r w:rsidRPr="00A56A19" w:rsidR="00953680">
        <w:rPr>
          <w:rFonts w:ascii="Calibri" w:hAnsi="Calibri" w:cs="Calibri"/>
          <w:sz w:val="22"/>
          <w:szCs w:val="22"/>
        </w:rPr>
        <w:t xml:space="preserve"> Velocis Systems</w:t>
      </w:r>
      <w:r w:rsidRPr="00A56A19">
        <w:rPr>
          <w:rFonts w:ascii="Calibri" w:hAnsi="Calibri" w:cs="Calibri"/>
          <w:sz w:val="22"/>
          <w:szCs w:val="22"/>
        </w:rPr>
        <w:t xml:space="preserve"> </w:t>
      </w:r>
      <w:r w:rsidRPr="00A56A19" w:rsidR="00953680">
        <w:rPr>
          <w:rFonts w:ascii="Calibri" w:hAnsi="Calibri" w:cs="Calibri"/>
          <w:sz w:val="22"/>
          <w:szCs w:val="22"/>
        </w:rPr>
        <w:t>Noida, India</w:t>
      </w:r>
      <w:r w:rsidRPr="00A56A19">
        <w:rPr>
          <w:rFonts w:ascii="Calibri" w:hAnsi="Calibri" w:cs="Calibri"/>
          <w:sz w:val="22"/>
          <w:szCs w:val="22"/>
        </w:rPr>
        <w:t xml:space="preserve"> from </w:t>
      </w:r>
      <w:r w:rsidRPr="00A56A19" w:rsidR="00953680">
        <w:rPr>
          <w:rFonts w:ascii="Calibri" w:hAnsi="Calibri" w:cs="Calibri"/>
          <w:sz w:val="22"/>
          <w:szCs w:val="22"/>
        </w:rPr>
        <w:t>April 2007</w:t>
      </w:r>
      <w:r w:rsidRPr="00A56A19">
        <w:rPr>
          <w:rFonts w:ascii="Calibri" w:hAnsi="Calibri" w:cs="Calibri"/>
          <w:sz w:val="22"/>
          <w:szCs w:val="22"/>
        </w:rPr>
        <w:t xml:space="preserve"> to </w:t>
      </w:r>
      <w:r w:rsidRPr="00A56A19" w:rsidR="00CC38B3">
        <w:rPr>
          <w:rFonts w:ascii="Calibri" w:hAnsi="Calibri" w:cs="Calibri"/>
          <w:sz w:val="22"/>
          <w:szCs w:val="22"/>
        </w:rPr>
        <w:t>May</w:t>
      </w:r>
      <w:r w:rsidRPr="00A56A19">
        <w:rPr>
          <w:rFonts w:ascii="Calibri" w:hAnsi="Calibri" w:cs="Calibri"/>
          <w:sz w:val="22"/>
          <w:szCs w:val="22"/>
        </w:rPr>
        <w:t xml:space="preserve"> </w:t>
      </w:r>
      <w:r w:rsidRPr="00A56A19" w:rsidR="00953680">
        <w:rPr>
          <w:rFonts w:ascii="Calibri" w:hAnsi="Calibri" w:cs="Calibri"/>
          <w:sz w:val="22"/>
          <w:szCs w:val="22"/>
        </w:rPr>
        <w:t>2010</w:t>
      </w:r>
      <w:r w:rsidRPr="00A56A19">
        <w:rPr>
          <w:rFonts w:ascii="Calibri" w:hAnsi="Calibri" w:cs="Calibri"/>
          <w:sz w:val="22"/>
          <w:szCs w:val="22"/>
        </w:rPr>
        <w:t>.</w:t>
      </w:r>
    </w:p>
    <w:p w:rsidR="00C12A1B" w:rsidRPr="00A56A19" w:rsidP="00C12A1B" w14:paraId="1D3B813B" w14:textId="77777777">
      <w:pPr>
        <w:pStyle w:val="ListParagraph"/>
        <w:widowControl/>
        <w:numPr>
          <w:ilvl w:val="0"/>
          <w:numId w:val="4"/>
        </w:numPr>
        <w:autoSpaceDE/>
        <w:ind w:left="714" w:hanging="357"/>
        <w:jc w:val="both"/>
        <w:rPr>
          <w:rFonts w:ascii="Calibri" w:hAnsi="Calibri" w:cs="Calibri"/>
          <w:sz w:val="22"/>
          <w:szCs w:val="22"/>
        </w:rPr>
      </w:pPr>
      <w:r w:rsidRPr="00A56A19">
        <w:rPr>
          <w:rFonts w:ascii="Calibri" w:hAnsi="Calibri" w:cs="Calibri"/>
          <w:sz w:val="22"/>
          <w:szCs w:val="22"/>
        </w:rPr>
        <w:t xml:space="preserve">Worked as a Software Engineer in </w:t>
      </w:r>
      <w:r w:rsidRPr="00A56A19" w:rsidR="0042189F">
        <w:rPr>
          <w:rFonts w:ascii="Calibri" w:hAnsi="Calibri" w:cs="Calibri"/>
          <w:sz w:val="22"/>
          <w:szCs w:val="22"/>
        </w:rPr>
        <w:t>Thomson Di</w:t>
      </w:r>
      <w:r w:rsidRPr="00A56A19" w:rsidR="00A66D11">
        <w:rPr>
          <w:rFonts w:ascii="Calibri" w:hAnsi="Calibri" w:cs="Calibri"/>
          <w:sz w:val="22"/>
          <w:szCs w:val="22"/>
        </w:rPr>
        <w:t>gital Noida, India from May 2006</w:t>
      </w:r>
      <w:r w:rsidRPr="00A56A19">
        <w:rPr>
          <w:rFonts w:ascii="Calibri" w:hAnsi="Calibri" w:cs="Calibri"/>
          <w:sz w:val="22"/>
          <w:szCs w:val="22"/>
        </w:rPr>
        <w:t xml:space="preserve"> to </w:t>
      </w:r>
      <w:r w:rsidRPr="00A56A19" w:rsidR="00A66D11">
        <w:rPr>
          <w:rFonts w:ascii="Calibri" w:hAnsi="Calibri" w:cs="Calibri"/>
          <w:sz w:val="22"/>
          <w:szCs w:val="22"/>
        </w:rPr>
        <w:t>April 2007</w:t>
      </w:r>
      <w:r w:rsidRPr="00A56A19" w:rsidR="0042189F">
        <w:rPr>
          <w:rFonts w:ascii="Calibri" w:hAnsi="Calibri" w:cs="Calibri"/>
          <w:sz w:val="22"/>
          <w:szCs w:val="22"/>
        </w:rPr>
        <w:t>.</w:t>
      </w:r>
    </w:p>
    <w:p w:rsidR="008D6E20" w:rsidRPr="00A56A19" w:rsidP="00C12A1B" w14:paraId="1D3B813C" w14:textId="77777777">
      <w:pPr>
        <w:pStyle w:val="ListParagraph"/>
        <w:widowControl/>
        <w:numPr>
          <w:ilvl w:val="0"/>
          <w:numId w:val="4"/>
        </w:numPr>
        <w:autoSpaceDE/>
        <w:ind w:left="714" w:hanging="357"/>
        <w:jc w:val="both"/>
        <w:rPr>
          <w:rFonts w:ascii="Calibri" w:hAnsi="Calibri" w:cs="Calibri"/>
          <w:sz w:val="22"/>
          <w:szCs w:val="22"/>
        </w:rPr>
      </w:pPr>
      <w:r w:rsidRPr="00A56A19">
        <w:rPr>
          <w:rFonts w:ascii="Calibri" w:hAnsi="Calibri" w:cs="Calibri"/>
          <w:sz w:val="22"/>
          <w:szCs w:val="22"/>
        </w:rPr>
        <w:t>Worked as a Sales Coordinator in SAHARA Computers Noida, India from May 2005 to May 2006.</w:t>
      </w:r>
    </w:p>
    <w:p w:rsidR="0042189F" w:rsidP="0042189F" w14:paraId="1D3B813D" w14:textId="77777777">
      <w:pPr>
        <w:pStyle w:val="ListParagraph"/>
        <w:widowControl/>
        <w:autoSpaceDE/>
        <w:ind w:left="714"/>
        <w:jc w:val="both"/>
        <w:rPr>
          <w:rFonts w:ascii="Calibri" w:hAnsi="Calibri" w:cs="Calibri"/>
          <w:sz w:val="22"/>
          <w:szCs w:val="22"/>
        </w:rPr>
      </w:pPr>
    </w:p>
    <w:p w:rsidR="00A45025" w:rsidRPr="00FF5D35" w:rsidP="00A45025" w14:paraId="1D3B813E" w14:textId="77777777">
      <w:pPr>
        <w:pStyle w:val="Heading3"/>
        <w:shd w:val="clear" w:color="auto" w:fill="C0C0C0"/>
        <w:tabs>
          <w:tab w:val="left" w:pos="0"/>
        </w:tabs>
        <w:jc w:val="both"/>
        <w:rPr>
          <w:rFonts w:ascii="Calibri" w:hAnsi="Calibri" w:cs="Calibri"/>
          <w:b/>
          <w:color w:val="000000"/>
          <w:sz w:val="22"/>
          <w:szCs w:val="22"/>
        </w:rPr>
      </w:pPr>
      <w:r>
        <w:rPr>
          <w:rFonts w:ascii="Calibri" w:hAnsi="Calibri" w:cs="Calibri"/>
          <w:b/>
          <w:color w:val="000000"/>
          <w:sz w:val="22"/>
          <w:szCs w:val="22"/>
        </w:rPr>
        <w:t>Technical Skills</w:t>
      </w:r>
    </w:p>
    <w:p w:rsidR="000C0F24" w:rsidP="00A45025" w14:paraId="6668B7CF" w14:textId="77777777">
      <w:pPr>
        <w:jc w:val="both"/>
        <w:rPr>
          <w:rFonts w:ascii="Calibri" w:hAnsi="Calibri" w:cs="Calibri"/>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40"/>
        <w:gridCol w:w="6588"/>
      </w:tblGrid>
      <w:tr w14:paraId="31607CE8" w14:textId="77777777">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2340" w:type="dxa"/>
          </w:tcPr>
          <w:p w:rsidR="000C0F24" w14:paraId="03116FD5" w14:textId="7322FECF">
            <w:pPr>
              <w:jc w:val="both"/>
              <w:rPr>
                <w:rFonts w:ascii="Calibri" w:hAnsi="Calibri" w:cs="Calibri"/>
                <w:sz w:val="22"/>
                <w:szCs w:val="22"/>
              </w:rPr>
            </w:pPr>
            <w:r>
              <w:rPr>
                <w:rFonts w:ascii="Calibri" w:hAnsi="Calibri" w:cs="Calibri"/>
                <w:sz w:val="22"/>
                <w:szCs w:val="22"/>
              </w:rPr>
              <w:t>IBM Products/Suite</w:t>
            </w:r>
          </w:p>
        </w:tc>
        <w:tc>
          <w:tcPr>
            <w:tcW w:w="6588" w:type="dxa"/>
          </w:tcPr>
          <w:p w:rsidR="000C0F24" w:rsidP="000C0F24" w14:paraId="36323D88" w14:textId="77777777">
            <w:pPr>
              <w:rPr>
                <w:rFonts w:ascii="Calibri" w:hAnsi="Calibri" w:cs="Calibri"/>
                <w:sz w:val="22"/>
                <w:szCs w:val="22"/>
              </w:rPr>
            </w:pPr>
            <w:r>
              <w:rPr>
                <w:rFonts w:ascii="Calibri" w:hAnsi="Calibri" w:cs="Calibri"/>
                <w:sz w:val="22"/>
                <w:szCs w:val="22"/>
              </w:rPr>
              <w:t>IBM BPF, IBM ICC, IBM FileNet Capture, FileNet Image Services, IBM Case Manager</w:t>
            </w:r>
          </w:p>
          <w:p w:rsidR="000C0F24" w:rsidP="000C0F24" w14:paraId="4EFBEA83" w14:textId="405DA838">
            <w:pPr>
              <w:rPr>
                <w:rFonts w:ascii="Calibri" w:hAnsi="Calibri" w:cs="Calibri"/>
                <w:sz w:val="22"/>
                <w:szCs w:val="22"/>
              </w:rPr>
            </w:pPr>
            <w:r>
              <w:rPr>
                <w:rFonts w:ascii="Calibri" w:hAnsi="Calibri" w:cs="Calibri"/>
                <w:sz w:val="22"/>
                <w:szCs w:val="22"/>
              </w:rPr>
              <w:t>IBM FileNet P8 4.5</w:t>
            </w:r>
            <w:r w:rsidR="004A63E6">
              <w:rPr>
                <w:rFonts w:ascii="Calibri" w:hAnsi="Calibri" w:cs="Calibri"/>
                <w:sz w:val="22"/>
                <w:szCs w:val="22"/>
              </w:rPr>
              <w:t>.1</w:t>
            </w:r>
            <w:r>
              <w:rPr>
                <w:rFonts w:ascii="Calibri" w:hAnsi="Calibri" w:cs="Calibri"/>
                <w:sz w:val="22"/>
                <w:szCs w:val="22"/>
              </w:rPr>
              <w:t>, 5.2.1 and 5.5</w:t>
            </w:r>
          </w:p>
        </w:tc>
      </w:tr>
      <w:tr w14:paraId="347624D0" w14:textId="77777777">
        <w:tblPrEx>
          <w:tblW w:w="0" w:type="auto"/>
          <w:tblInd w:w="108" w:type="dxa"/>
          <w:tblLook w:val="04A0"/>
        </w:tblPrEx>
        <w:tc>
          <w:tcPr>
            <w:tcW w:w="2340" w:type="dxa"/>
          </w:tcPr>
          <w:p w:rsidR="000C0F24" w14:paraId="48B5CDCD" w14:textId="3CB3039F">
            <w:pPr>
              <w:jc w:val="both"/>
              <w:rPr>
                <w:rFonts w:ascii="Calibri" w:hAnsi="Calibri" w:cs="Calibri"/>
                <w:sz w:val="22"/>
                <w:szCs w:val="22"/>
              </w:rPr>
            </w:pPr>
            <w:r>
              <w:rPr>
                <w:rFonts w:ascii="Calibri" w:hAnsi="Calibri" w:cs="Calibri"/>
                <w:sz w:val="22"/>
                <w:szCs w:val="22"/>
              </w:rPr>
              <w:t>Language</w:t>
            </w:r>
          </w:p>
        </w:tc>
        <w:tc>
          <w:tcPr>
            <w:tcW w:w="6588" w:type="dxa"/>
          </w:tcPr>
          <w:p w:rsidR="000C0F24" w:rsidP="000C0F24" w14:paraId="01A5107C" w14:textId="1A630DE4">
            <w:pPr>
              <w:rPr>
                <w:rFonts w:ascii="Calibri" w:hAnsi="Calibri" w:cs="Calibri"/>
                <w:sz w:val="22"/>
                <w:szCs w:val="22"/>
              </w:rPr>
            </w:pPr>
            <w:r>
              <w:rPr>
                <w:rFonts w:ascii="Calibri" w:hAnsi="Calibri" w:cs="Calibri"/>
                <w:sz w:val="22"/>
                <w:szCs w:val="22"/>
              </w:rPr>
              <w:t>Java (1.8), J2EE</w:t>
            </w:r>
          </w:p>
        </w:tc>
      </w:tr>
      <w:tr w14:paraId="2292A058" w14:textId="77777777">
        <w:tblPrEx>
          <w:tblW w:w="0" w:type="auto"/>
          <w:tblInd w:w="108" w:type="dxa"/>
          <w:tblLook w:val="04A0"/>
        </w:tblPrEx>
        <w:tc>
          <w:tcPr>
            <w:tcW w:w="2340" w:type="dxa"/>
          </w:tcPr>
          <w:p w:rsidR="000C0F24" w14:paraId="6F897878" w14:textId="6E1E1EF1">
            <w:pPr>
              <w:jc w:val="both"/>
              <w:rPr>
                <w:rFonts w:ascii="Calibri" w:hAnsi="Calibri" w:cs="Calibri"/>
                <w:sz w:val="22"/>
                <w:szCs w:val="22"/>
              </w:rPr>
            </w:pPr>
            <w:r>
              <w:rPr>
                <w:rFonts w:ascii="Calibri" w:hAnsi="Calibri" w:cs="Calibri"/>
                <w:sz w:val="22"/>
                <w:szCs w:val="22"/>
              </w:rPr>
              <w:t>Application Servers</w:t>
            </w:r>
          </w:p>
        </w:tc>
        <w:tc>
          <w:tcPr>
            <w:tcW w:w="6588" w:type="dxa"/>
          </w:tcPr>
          <w:p w:rsidR="000C0F24" w:rsidP="000C0F24" w14:paraId="07DF74DB" w14:textId="103D6109">
            <w:pPr>
              <w:rPr>
                <w:rFonts w:ascii="Calibri" w:hAnsi="Calibri" w:cs="Calibri"/>
                <w:sz w:val="22"/>
                <w:szCs w:val="22"/>
              </w:rPr>
            </w:pPr>
            <w:r>
              <w:rPr>
                <w:rFonts w:ascii="Calibri" w:hAnsi="Calibri" w:cs="Calibri"/>
                <w:sz w:val="22"/>
                <w:szCs w:val="22"/>
              </w:rPr>
              <w:t>IBM WebSphere, Tomcat, Oracle WebLogic</w:t>
            </w:r>
          </w:p>
        </w:tc>
      </w:tr>
      <w:tr w14:paraId="235596F7" w14:textId="77777777">
        <w:tblPrEx>
          <w:tblW w:w="0" w:type="auto"/>
          <w:tblInd w:w="108" w:type="dxa"/>
          <w:tblLook w:val="04A0"/>
        </w:tblPrEx>
        <w:tc>
          <w:tcPr>
            <w:tcW w:w="2340" w:type="dxa"/>
          </w:tcPr>
          <w:p w:rsidR="000C0F24" w14:paraId="272FFC04" w14:textId="258D3C1A">
            <w:pPr>
              <w:jc w:val="both"/>
              <w:rPr>
                <w:rFonts w:ascii="Calibri" w:hAnsi="Calibri" w:cs="Calibri"/>
                <w:sz w:val="22"/>
                <w:szCs w:val="22"/>
              </w:rPr>
            </w:pPr>
            <w:r>
              <w:rPr>
                <w:rFonts w:ascii="Calibri" w:hAnsi="Calibri" w:cs="Calibri"/>
                <w:sz w:val="22"/>
                <w:szCs w:val="22"/>
              </w:rPr>
              <w:t>Scripting Languages</w:t>
            </w:r>
          </w:p>
        </w:tc>
        <w:tc>
          <w:tcPr>
            <w:tcW w:w="6588" w:type="dxa"/>
          </w:tcPr>
          <w:p w:rsidR="000C0F24" w:rsidP="000C0F24" w14:paraId="76E3FC5E" w14:textId="0FE1E6E1">
            <w:pPr>
              <w:rPr>
                <w:rFonts w:ascii="Calibri" w:hAnsi="Calibri" w:cs="Calibri"/>
                <w:sz w:val="22"/>
                <w:szCs w:val="22"/>
              </w:rPr>
            </w:pPr>
            <w:r>
              <w:rPr>
                <w:rFonts w:ascii="Calibri" w:hAnsi="Calibri" w:cs="Calibri"/>
                <w:sz w:val="22"/>
                <w:szCs w:val="22"/>
              </w:rPr>
              <w:t>JavaScript, Dojo</w:t>
            </w:r>
          </w:p>
        </w:tc>
      </w:tr>
      <w:tr w14:paraId="6D3FE606" w14:textId="77777777">
        <w:tblPrEx>
          <w:tblW w:w="0" w:type="auto"/>
          <w:tblInd w:w="108" w:type="dxa"/>
          <w:tblLook w:val="04A0"/>
        </w:tblPrEx>
        <w:tc>
          <w:tcPr>
            <w:tcW w:w="2340" w:type="dxa"/>
          </w:tcPr>
          <w:p w:rsidR="000C0F24" w14:paraId="2A2A1DD4" w14:textId="7D3D0976">
            <w:pPr>
              <w:jc w:val="both"/>
              <w:rPr>
                <w:rFonts w:ascii="Calibri" w:hAnsi="Calibri" w:cs="Calibri"/>
                <w:sz w:val="22"/>
                <w:szCs w:val="22"/>
              </w:rPr>
            </w:pPr>
            <w:r>
              <w:rPr>
                <w:rFonts w:ascii="Calibri" w:hAnsi="Calibri" w:cs="Calibri"/>
                <w:sz w:val="22"/>
                <w:szCs w:val="22"/>
              </w:rPr>
              <w:t>Web Technologies</w:t>
            </w:r>
          </w:p>
        </w:tc>
        <w:tc>
          <w:tcPr>
            <w:tcW w:w="6588" w:type="dxa"/>
          </w:tcPr>
          <w:p w:rsidR="000C0F24" w:rsidP="000C0F24" w14:paraId="2CC71A12" w14:textId="3BD2C6EC">
            <w:pPr>
              <w:rPr>
                <w:rFonts w:ascii="Calibri" w:hAnsi="Calibri" w:cs="Calibri"/>
                <w:sz w:val="22"/>
                <w:szCs w:val="22"/>
              </w:rPr>
            </w:pPr>
            <w:r>
              <w:rPr>
                <w:rFonts w:ascii="Calibri" w:hAnsi="Calibri" w:cs="Calibri"/>
                <w:sz w:val="22"/>
                <w:szCs w:val="22"/>
              </w:rPr>
              <w:t>Java/J2EE, JSP, Servlets and Spring MVC, Spring Boot</w:t>
            </w:r>
          </w:p>
        </w:tc>
      </w:tr>
      <w:tr w14:paraId="5308A34F" w14:textId="77777777">
        <w:tblPrEx>
          <w:tblW w:w="0" w:type="auto"/>
          <w:tblInd w:w="108" w:type="dxa"/>
          <w:tblLook w:val="04A0"/>
        </w:tblPrEx>
        <w:tc>
          <w:tcPr>
            <w:tcW w:w="2340" w:type="dxa"/>
          </w:tcPr>
          <w:p w:rsidR="000C0F24" w14:paraId="0883A00C" w14:textId="72FD36EC">
            <w:pPr>
              <w:jc w:val="both"/>
              <w:rPr>
                <w:rFonts w:ascii="Calibri" w:hAnsi="Calibri" w:cs="Calibri"/>
                <w:sz w:val="22"/>
                <w:szCs w:val="22"/>
              </w:rPr>
            </w:pPr>
            <w:r>
              <w:rPr>
                <w:rFonts w:ascii="Calibri" w:hAnsi="Calibri" w:cs="Calibri"/>
                <w:sz w:val="22"/>
                <w:szCs w:val="22"/>
              </w:rPr>
              <w:t>Database</w:t>
            </w:r>
          </w:p>
        </w:tc>
        <w:tc>
          <w:tcPr>
            <w:tcW w:w="6588" w:type="dxa"/>
          </w:tcPr>
          <w:p w:rsidR="000C0F24" w:rsidP="000C0F24" w14:paraId="3C9FA1A2" w14:textId="5F826613">
            <w:pPr>
              <w:rPr>
                <w:rFonts w:ascii="Calibri" w:hAnsi="Calibri" w:cs="Calibri"/>
                <w:sz w:val="22"/>
                <w:szCs w:val="22"/>
              </w:rPr>
            </w:pPr>
            <w:r>
              <w:rPr>
                <w:rFonts w:ascii="Calibri" w:hAnsi="Calibri" w:cs="Calibri"/>
                <w:sz w:val="22"/>
                <w:szCs w:val="22"/>
              </w:rPr>
              <w:t>MS SQL Server, Oracle and DB2</w:t>
            </w:r>
          </w:p>
        </w:tc>
      </w:tr>
      <w:tr w14:paraId="36C3CCA9" w14:textId="77777777">
        <w:tblPrEx>
          <w:tblW w:w="0" w:type="auto"/>
          <w:tblInd w:w="108" w:type="dxa"/>
          <w:tblLook w:val="04A0"/>
        </w:tblPrEx>
        <w:tc>
          <w:tcPr>
            <w:tcW w:w="2340" w:type="dxa"/>
          </w:tcPr>
          <w:p w:rsidR="000C0F24" w14:paraId="5859E165" w14:textId="516BD8F5">
            <w:pPr>
              <w:jc w:val="both"/>
              <w:rPr>
                <w:rFonts w:ascii="Calibri" w:hAnsi="Calibri" w:cs="Calibri"/>
                <w:sz w:val="22"/>
                <w:szCs w:val="22"/>
              </w:rPr>
            </w:pPr>
            <w:r>
              <w:rPr>
                <w:rFonts w:ascii="Calibri" w:hAnsi="Calibri" w:cs="Calibri"/>
                <w:sz w:val="22"/>
                <w:szCs w:val="22"/>
              </w:rPr>
              <w:t>SCM tools</w:t>
            </w:r>
          </w:p>
        </w:tc>
        <w:tc>
          <w:tcPr>
            <w:tcW w:w="6588" w:type="dxa"/>
          </w:tcPr>
          <w:p w:rsidR="000C0F24" w:rsidP="000C0F24" w14:paraId="0B28C96B" w14:textId="7B10F034">
            <w:pPr>
              <w:rPr>
                <w:rFonts w:ascii="Calibri" w:hAnsi="Calibri" w:cs="Calibri"/>
                <w:sz w:val="22"/>
                <w:szCs w:val="22"/>
              </w:rPr>
            </w:pPr>
            <w:r>
              <w:rPr>
                <w:rFonts w:ascii="Calibri" w:hAnsi="Calibri" w:cs="Calibri"/>
                <w:sz w:val="22"/>
                <w:szCs w:val="22"/>
              </w:rPr>
              <w:t>SVN, VSS and GIT, JIRA, HP QC</w:t>
            </w:r>
          </w:p>
        </w:tc>
      </w:tr>
      <w:tr w14:paraId="3478B5C6" w14:textId="77777777">
        <w:tblPrEx>
          <w:tblW w:w="0" w:type="auto"/>
          <w:tblInd w:w="108" w:type="dxa"/>
          <w:tblLook w:val="04A0"/>
        </w:tblPrEx>
        <w:tc>
          <w:tcPr>
            <w:tcW w:w="2340" w:type="dxa"/>
          </w:tcPr>
          <w:p w:rsidR="000C0F24" w14:paraId="79606987" w14:textId="4FCB8105">
            <w:pPr>
              <w:jc w:val="both"/>
              <w:rPr>
                <w:rFonts w:ascii="Calibri" w:hAnsi="Calibri" w:cs="Calibri"/>
                <w:sz w:val="22"/>
                <w:szCs w:val="22"/>
              </w:rPr>
            </w:pPr>
            <w:r>
              <w:rPr>
                <w:rFonts w:ascii="Calibri" w:hAnsi="Calibri" w:cs="Calibri"/>
                <w:sz w:val="22"/>
                <w:szCs w:val="22"/>
              </w:rPr>
              <w:t>Methodologies</w:t>
            </w:r>
          </w:p>
        </w:tc>
        <w:tc>
          <w:tcPr>
            <w:tcW w:w="6588" w:type="dxa"/>
          </w:tcPr>
          <w:p w:rsidR="000C0F24" w:rsidP="000C0F24" w14:paraId="02BD5529" w14:textId="25D2D0B6">
            <w:pPr>
              <w:rPr>
                <w:rFonts w:ascii="Calibri" w:hAnsi="Calibri" w:cs="Calibri"/>
                <w:sz w:val="22"/>
                <w:szCs w:val="22"/>
              </w:rPr>
            </w:pPr>
            <w:r>
              <w:rPr>
                <w:rFonts w:ascii="Calibri" w:hAnsi="Calibri" w:cs="Calibri"/>
                <w:sz w:val="22"/>
                <w:szCs w:val="22"/>
              </w:rPr>
              <w:t>Waterfall, Agile (Scrum)</w:t>
            </w:r>
          </w:p>
        </w:tc>
      </w:tr>
      <w:tr w14:paraId="269DF1B3" w14:textId="77777777">
        <w:tblPrEx>
          <w:tblW w:w="0" w:type="auto"/>
          <w:tblInd w:w="108" w:type="dxa"/>
          <w:tblLook w:val="04A0"/>
        </w:tblPrEx>
        <w:tc>
          <w:tcPr>
            <w:tcW w:w="2340" w:type="dxa"/>
          </w:tcPr>
          <w:p w:rsidR="000C0F24" w14:paraId="569FBA8A" w14:textId="144E25CA">
            <w:pPr>
              <w:jc w:val="both"/>
              <w:rPr>
                <w:rFonts w:ascii="Calibri" w:hAnsi="Calibri" w:cs="Calibri"/>
                <w:sz w:val="22"/>
                <w:szCs w:val="22"/>
              </w:rPr>
            </w:pPr>
            <w:r>
              <w:rPr>
                <w:rFonts w:ascii="Calibri" w:hAnsi="Calibri" w:cs="Calibri"/>
                <w:sz w:val="22"/>
                <w:szCs w:val="22"/>
              </w:rPr>
              <w:t>Others</w:t>
            </w:r>
          </w:p>
        </w:tc>
        <w:tc>
          <w:tcPr>
            <w:tcW w:w="6588" w:type="dxa"/>
          </w:tcPr>
          <w:p w:rsidR="000C0F24" w:rsidP="000C0F24" w14:paraId="48C41D1E" w14:textId="78E537AF">
            <w:pPr>
              <w:rPr>
                <w:rFonts w:ascii="Calibri" w:hAnsi="Calibri" w:cs="Calibri"/>
                <w:sz w:val="22"/>
                <w:szCs w:val="22"/>
              </w:rPr>
            </w:pPr>
            <w:r>
              <w:rPr>
                <w:rFonts w:ascii="Calibri" w:hAnsi="Calibri" w:cs="Calibri"/>
                <w:sz w:val="22"/>
                <w:szCs w:val="22"/>
              </w:rPr>
              <w:t>Salesforce (SFDC)</w:t>
            </w:r>
            <w:r w:rsidR="00793837">
              <w:rPr>
                <w:rFonts w:ascii="Calibri" w:hAnsi="Calibri" w:cs="Calibri"/>
                <w:sz w:val="22"/>
                <w:szCs w:val="22"/>
              </w:rPr>
              <w:t xml:space="preserve">, </w:t>
            </w:r>
            <w:r w:rsidR="004F51D9">
              <w:rPr>
                <w:rFonts w:ascii="Calibri" w:hAnsi="Calibri" w:cs="Calibri"/>
                <w:sz w:val="22"/>
                <w:szCs w:val="22"/>
              </w:rPr>
              <w:t>ServiceNow (</w:t>
            </w:r>
            <w:r w:rsidR="00793837">
              <w:rPr>
                <w:rFonts w:ascii="Calibri" w:hAnsi="Calibri" w:cs="Calibri"/>
                <w:sz w:val="22"/>
                <w:szCs w:val="22"/>
              </w:rPr>
              <w:t>ITSM)</w:t>
            </w:r>
          </w:p>
        </w:tc>
      </w:tr>
    </w:tbl>
    <w:p w:rsidR="000C0F24" w:rsidP="00A45025" w14:paraId="7B837AD0" w14:textId="77777777">
      <w:pPr>
        <w:jc w:val="both"/>
        <w:rPr>
          <w:rFonts w:ascii="Calibri" w:hAnsi="Calibri" w:cs="Calibri"/>
          <w:sz w:val="22"/>
          <w:szCs w:val="22"/>
        </w:rPr>
      </w:pPr>
    </w:p>
    <w:p w:rsidR="00BA4B90" w:rsidRPr="008B7DB6" w:rsidP="008B7DB6" w14:paraId="1D3B814C" w14:textId="77777777">
      <w:pPr>
        <w:pStyle w:val="Heading3"/>
        <w:shd w:val="clear" w:color="auto" w:fill="C0C0C0"/>
        <w:tabs>
          <w:tab w:val="left" w:pos="0"/>
        </w:tabs>
        <w:jc w:val="both"/>
        <w:rPr>
          <w:rFonts w:ascii="Calibri" w:hAnsi="Calibri" w:cs="Calibri"/>
          <w:b/>
          <w:color w:val="000000"/>
          <w:sz w:val="22"/>
          <w:szCs w:val="22"/>
        </w:rPr>
      </w:pPr>
      <w:r>
        <w:rPr>
          <w:rFonts w:ascii="Calibri" w:hAnsi="Calibri" w:cs="Calibri"/>
          <w:b/>
          <w:color w:val="000000"/>
          <w:sz w:val="22"/>
          <w:szCs w:val="22"/>
        </w:rPr>
        <w:t>Academic Qualification</w:t>
      </w:r>
    </w:p>
    <w:p w:rsidR="007B1E1B" w:rsidRPr="00E376FA" w:rsidP="008B7DB6" w14:paraId="1D3B814E" w14:textId="77777777">
      <w:pPr>
        <w:pStyle w:val="ListParagraph"/>
        <w:widowControl/>
        <w:numPr>
          <w:ilvl w:val="0"/>
          <w:numId w:val="4"/>
        </w:numPr>
        <w:autoSpaceDE/>
        <w:ind w:left="714" w:hanging="357"/>
        <w:jc w:val="both"/>
        <w:rPr>
          <w:rFonts w:ascii="Calibri" w:hAnsi="Calibri" w:cs="Calibri"/>
          <w:bCs/>
          <w:sz w:val="22"/>
          <w:szCs w:val="22"/>
        </w:rPr>
      </w:pPr>
      <w:r w:rsidRPr="00775411">
        <w:rPr>
          <w:rFonts w:ascii="Calibri" w:hAnsi="Calibri" w:cs="Calibri"/>
          <w:bCs/>
          <w:sz w:val="22"/>
          <w:szCs w:val="22"/>
        </w:rPr>
        <w:t>Master of Computer Application (2004)</w:t>
      </w:r>
      <w:r w:rsidRPr="00775411" w:rsidR="00BA4B90">
        <w:rPr>
          <w:rFonts w:ascii="Calibri" w:hAnsi="Calibri" w:cs="Calibri"/>
          <w:bCs/>
          <w:sz w:val="22"/>
          <w:szCs w:val="22"/>
        </w:rPr>
        <w:t>,</w:t>
      </w:r>
      <w:r w:rsidRPr="00FF5D35" w:rsidR="00BA4B90">
        <w:rPr>
          <w:rFonts w:ascii="Calibri" w:hAnsi="Calibri" w:cs="Calibri"/>
          <w:sz w:val="22"/>
          <w:szCs w:val="22"/>
        </w:rPr>
        <w:t xml:space="preserve"> from </w:t>
      </w:r>
      <w:r>
        <w:rPr>
          <w:rFonts w:ascii="Calibri" w:hAnsi="Calibri" w:cs="Calibri"/>
          <w:sz w:val="22"/>
          <w:szCs w:val="22"/>
        </w:rPr>
        <w:t>Uttar Pradesh Technical University Lucknow</w:t>
      </w:r>
      <w:r w:rsidR="00953A36">
        <w:rPr>
          <w:rFonts w:ascii="Calibri" w:hAnsi="Calibri" w:cs="Calibri"/>
          <w:sz w:val="22"/>
          <w:szCs w:val="22"/>
        </w:rPr>
        <w:t>, India</w:t>
      </w:r>
      <w:r w:rsidRPr="00FF5D35" w:rsidR="00BA4B90">
        <w:rPr>
          <w:rFonts w:ascii="Calibri" w:hAnsi="Calibri" w:cs="Calibri"/>
          <w:sz w:val="22"/>
          <w:szCs w:val="22"/>
        </w:rPr>
        <w:t>.</w:t>
      </w:r>
    </w:p>
    <w:p w:rsidR="00E376FA" w:rsidP="008B7DB6" w14:paraId="1D3B814F" w14:textId="77777777">
      <w:pPr>
        <w:pStyle w:val="ListParagraph"/>
        <w:widowControl/>
        <w:numPr>
          <w:ilvl w:val="0"/>
          <w:numId w:val="4"/>
        </w:numPr>
        <w:autoSpaceDE/>
        <w:ind w:left="714" w:hanging="357"/>
        <w:jc w:val="both"/>
        <w:rPr>
          <w:rFonts w:ascii="Calibri" w:hAnsi="Calibri" w:cs="Calibri"/>
          <w:sz w:val="22"/>
          <w:szCs w:val="22"/>
        </w:rPr>
      </w:pPr>
      <w:r w:rsidRPr="00775411">
        <w:rPr>
          <w:rFonts w:ascii="Calibri" w:hAnsi="Calibri" w:cs="Calibri"/>
          <w:bCs/>
          <w:sz w:val="22"/>
          <w:szCs w:val="22"/>
        </w:rPr>
        <w:t>Bachelor of Science</w:t>
      </w:r>
      <w:r>
        <w:rPr>
          <w:rFonts w:ascii="Calibri" w:hAnsi="Calibri" w:cs="Calibri"/>
          <w:sz w:val="22"/>
          <w:szCs w:val="22"/>
        </w:rPr>
        <w:t xml:space="preserve"> [B.Sc. (PCM)]</w:t>
      </w:r>
      <w:r w:rsidRPr="00E376FA">
        <w:rPr>
          <w:rFonts w:ascii="Calibri" w:hAnsi="Calibri" w:cs="Calibri"/>
          <w:b/>
          <w:sz w:val="22"/>
          <w:szCs w:val="22"/>
        </w:rPr>
        <w:t xml:space="preserve"> </w:t>
      </w:r>
      <w:r w:rsidRPr="00E376FA">
        <w:rPr>
          <w:rFonts w:ascii="Calibri" w:hAnsi="Calibri" w:cs="Calibri"/>
          <w:sz w:val="22"/>
          <w:szCs w:val="22"/>
        </w:rPr>
        <w:t>(2000) from CCS University Meerut, India</w:t>
      </w:r>
    </w:p>
    <w:p w:rsidR="005C1239" w:rsidP="005C1239" w14:paraId="4054264E" w14:textId="77777777">
      <w:pPr>
        <w:pStyle w:val="ListParagraph"/>
        <w:widowControl/>
        <w:autoSpaceDE/>
        <w:jc w:val="both"/>
        <w:rPr>
          <w:rFonts w:ascii="Calibri" w:hAnsi="Calibri" w:cs="Calibri"/>
          <w:sz w:val="22"/>
          <w:szCs w:val="22"/>
        </w:rPr>
      </w:pPr>
    </w:p>
    <w:p w:rsidR="005C1239" w:rsidRPr="00FF5D35" w:rsidP="005C1239" w14:paraId="783D5193" w14:textId="77777777">
      <w:pPr>
        <w:pStyle w:val="Heading3"/>
        <w:keepNext/>
        <w:shd w:val="clear" w:color="auto" w:fill="C0C0C0"/>
        <w:tabs>
          <w:tab w:val="left" w:pos="0"/>
        </w:tabs>
        <w:jc w:val="both"/>
        <w:rPr>
          <w:rFonts w:ascii="Calibri" w:hAnsi="Calibri" w:cs="Calibri"/>
          <w:b/>
          <w:bCs/>
          <w:sz w:val="22"/>
          <w:szCs w:val="22"/>
        </w:rPr>
      </w:pPr>
      <w:r>
        <w:rPr>
          <w:rFonts w:ascii="Calibri" w:hAnsi="Calibri" w:cs="Calibri"/>
          <w:b/>
          <w:bCs/>
          <w:sz w:val="22"/>
          <w:szCs w:val="22"/>
        </w:rPr>
        <w:t>Project Information</w:t>
      </w:r>
    </w:p>
    <w:p w:rsidR="005C1239" w:rsidRPr="00FF5D35" w:rsidP="005C1239" w14:paraId="636F6817" w14:textId="543DA731">
      <w:pPr>
        <w:pStyle w:val="Heading3"/>
        <w:keepNext/>
        <w:shd w:val="clear" w:color="auto" w:fill="C0C0C0"/>
        <w:tabs>
          <w:tab w:val="left" w:pos="0"/>
        </w:tabs>
        <w:jc w:val="both"/>
        <w:rPr>
          <w:rFonts w:ascii="Calibri" w:hAnsi="Calibri" w:cs="Calibri"/>
          <w:b/>
          <w:i/>
          <w:color w:val="000000"/>
          <w:sz w:val="22"/>
          <w:szCs w:val="22"/>
        </w:rPr>
      </w:pPr>
      <w:r>
        <w:rPr>
          <w:rFonts w:ascii="Calibri" w:hAnsi="Calibri" w:cs="Calibri"/>
          <w:b/>
          <w:bCs/>
          <w:i/>
          <w:sz w:val="22"/>
          <w:szCs w:val="22"/>
        </w:rPr>
        <w:t xml:space="preserve">Infosys Compaz Pte Ltd (On behalf of Recruit Express Pte </w:t>
      </w:r>
      <w:r w:rsidR="000F3892">
        <w:rPr>
          <w:rFonts w:ascii="Calibri" w:hAnsi="Calibri" w:cs="Calibri"/>
          <w:b/>
          <w:bCs/>
          <w:i/>
          <w:sz w:val="22"/>
          <w:szCs w:val="22"/>
        </w:rPr>
        <w:t xml:space="preserve">Ltd)  </w:t>
      </w:r>
      <w:r w:rsidR="002444F5">
        <w:rPr>
          <w:rFonts w:ascii="Calibri" w:hAnsi="Calibri" w:cs="Calibri"/>
          <w:b/>
          <w:bCs/>
          <w:i/>
          <w:sz w:val="22"/>
          <w:szCs w:val="22"/>
        </w:rPr>
        <w:t xml:space="preserve"> </w:t>
      </w:r>
      <w:r w:rsidR="002444F5">
        <w:rPr>
          <w:rFonts w:ascii="Calibri" w:hAnsi="Calibri" w:cs="Calibri"/>
          <w:b/>
          <w:bCs/>
          <w:i/>
          <w:sz w:val="22"/>
          <w:szCs w:val="22"/>
        </w:rPr>
        <w:t xml:space="preserve">  from</w:t>
      </w:r>
      <w:r w:rsidRPr="00FF5D35">
        <w:rPr>
          <w:rFonts w:ascii="Calibri" w:hAnsi="Calibri" w:cs="Calibri"/>
          <w:b/>
          <w:bCs/>
          <w:i/>
          <w:sz w:val="22"/>
          <w:szCs w:val="22"/>
        </w:rPr>
        <w:t xml:space="preserve"> </w:t>
      </w:r>
      <w:r>
        <w:rPr>
          <w:rFonts w:ascii="Calibri" w:hAnsi="Calibri" w:cs="Calibri"/>
          <w:b/>
          <w:bCs/>
          <w:i/>
          <w:sz w:val="22"/>
          <w:szCs w:val="22"/>
        </w:rPr>
        <w:t>Nov</w:t>
      </w:r>
      <w:r w:rsidRPr="00FF5D35">
        <w:rPr>
          <w:rFonts w:ascii="Calibri" w:hAnsi="Calibri" w:cs="Calibri"/>
          <w:b/>
          <w:bCs/>
          <w:i/>
          <w:sz w:val="22"/>
          <w:szCs w:val="22"/>
        </w:rPr>
        <w:t xml:space="preserve"> 20</w:t>
      </w:r>
      <w:r w:rsidR="003E3DC5">
        <w:rPr>
          <w:rFonts w:ascii="Calibri" w:hAnsi="Calibri" w:cs="Calibri"/>
          <w:b/>
          <w:bCs/>
          <w:i/>
          <w:sz w:val="22"/>
          <w:szCs w:val="22"/>
        </w:rPr>
        <w:t>2</w:t>
      </w:r>
      <w:r>
        <w:rPr>
          <w:rFonts w:ascii="Calibri" w:hAnsi="Calibri" w:cs="Calibri"/>
          <w:b/>
          <w:bCs/>
          <w:i/>
          <w:sz w:val="22"/>
          <w:szCs w:val="22"/>
        </w:rPr>
        <w:t>2</w:t>
      </w:r>
      <w:r w:rsidRPr="00FF5D35">
        <w:rPr>
          <w:rFonts w:ascii="Calibri" w:hAnsi="Calibri" w:cs="Calibri"/>
          <w:b/>
          <w:bCs/>
          <w:i/>
          <w:sz w:val="22"/>
          <w:szCs w:val="22"/>
        </w:rPr>
        <w:t xml:space="preserve"> to </w:t>
      </w:r>
      <w:r>
        <w:rPr>
          <w:rFonts w:ascii="Calibri" w:hAnsi="Calibri" w:cs="Calibri"/>
          <w:b/>
          <w:bCs/>
          <w:i/>
          <w:sz w:val="22"/>
          <w:szCs w:val="22"/>
        </w:rPr>
        <w:t>Nov 2025</w:t>
      </w:r>
    </w:p>
    <w:p w:rsidR="005C1239" w:rsidP="005C1239" w14:paraId="482375D5" w14:textId="61B7538C">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Pr>
          <w:rFonts w:ascii="Calibri" w:hAnsi="Calibri" w:cs="Calibri"/>
          <w:b/>
          <w:sz w:val="22"/>
          <w:szCs w:val="22"/>
          <w:u w:val="single"/>
        </w:rPr>
        <w:t>StarHub</w:t>
      </w:r>
      <w:r w:rsidRPr="00423487">
        <w:rPr>
          <w:rFonts w:ascii="Calibri" w:hAnsi="Calibri" w:cs="Calibri"/>
          <w:b/>
          <w:sz w:val="22"/>
          <w:szCs w:val="22"/>
          <w:u w:val="single"/>
        </w:rPr>
        <w:t>, Singapore</w:t>
      </w:r>
      <w:r w:rsidRPr="00423487">
        <w:rPr>
          <w:rFonts w:ascii="Calibri" w:hAnsi="Calibri" w:cs="Calibri"/>
          <w:b/>
          <w:sz w:val="22"/>
          <w:szCs w:val="22"/>
        </w:rPr>
        <w:t>.</w:t>
      </w:r>
    </w:p>
    <w:p w:rsidR="005C1239" w:rsidRPr="00964863" w:rsidP="005C1239" w14:paraId="136C48C5" w14:textId="6A5ED212">
      <w:pPr>
        <w:jc w:val="both"/>
        <w:rPr>
          <w:rFonts w:ascii="Calibri" w:hAnsi="Calibri" w:cs="Calibri"/>
          <w:sz w:val="22"/>
          <w:szCs w:val="22"/>
        </w:rPr>
      </w:pPr>
      <w:r w:rsidRPr="00964863">
        <w:rPr>
          <w:rFonts w:ascii="Calibri" w:hAnsi="Calibri" w:cs="Calibri"/>
          <w:sz w:val="22"/>
          <w:szCs w:val="22"/>
        </w:rPr>
        <w:t>Duration</w:t>
      </w:r>
      <w:r w:rsidRPr="00964863">
        <w:rPr>
          <w:rFonts w:ascii="Calibri" w:hAnsi="Calibri" w:cs="Calibri"/>
          <w:sz w:val="22"/>
          <w:szCs w:val="22"/>
        </w:rPr>
        <w:tab/>
        <w:t xml:space="preserve">: </w:t>
      </w:r>
      <w:r w:rsidR="00DC3945">
        <w:rPr>
          <w:rFonts w:ascii="Calibri" w:hAnsi="Calibri" w:cs="Calibri"/>
          <w:sz w:val="22"/>
          <w:szCs w:val="22"/>
        </w:rPr>
        <w:t xml:space="preserve"> </w:t>
      </w:r>
      <w:r>
        <w:rPr>
          <w:rFonts w:ascii="Calibri" w:hAnsi="Calibri" w:cs="Calibri"/>
          <w:sz w:val="22"/>
          <w:szCs w:val="22"/>
        </w:rPr>
        <w:t>Nov</w:t>
      </w:r>
      <w:r w:rsidRPr="00964863">
        <w:rPr>
          <w:rFonts w:ascii="Calibri" w:hAnsi="Calibri" w:cs="Calibri"/>
          <w:sz w:val="22"/>
          <w:szCs w:val="22"/>
        </w:rPr>
        <w:t>’</w:t>
      </w:r>
      <w:r>
        <w:rPr>
          <w:rFonts w:ascii="Calibri" w:hAnsi="Calibri" w:cs="Calibri"/>
          <w:sz w:val="22"/>
          <w:szCs w:val="22"/>
        </w:rPr>
        <w:t>22</w:t>
      </w:r>
      <w:r w:rsidRPr="00964863">
        <w:rPr>
          <w:rFonts w:ascii="Calibri" w:hAnsi="Calibri" w:cs="Calibri"/>
          <w:sz w:val="22"/>
          <w:szCs w:val="22"/>
        </w:rPr>
        <w:t xml:space="preserve"> to </w:t>
      </w:r>
      <w:r w:rsidR="00B47617">
        <w:rPr>
          <w:rFonts w:ascii="Calibri" w:hAnsi="Calibri" w:cs="Calibri"/>
          <w:sz w:val="22"/>
          <w:szCs w:val="22"/>
        </w:rPr>
        <w:t>Nov’25</w:t>
      </w:r>
      <w:r w:rsidRPr="00964863">
        <w:rPr>
          <w:rFonts w:ascii="Calibri" w:hAnsi="Calibri" w:cs="Calibri"/>
          <w:sz w:val="22"/>
          <w:szCs w:val="22"/>
        </w:rPr>
        <w:t>.</w:t>
      </w:r>
    </w:p>
    <w:p w:rsidR="005C1239" w:rsidRPr="00964863" w:rsidP="005C1239" w14:paraId="3C305F9E" w14:textId="5D9C826C">
      <w:pPr>
        <w:ind w:left="1440" w:hanging="1440"/>
        <w:jc w:val="both"/>
        <w:rPr>
          <w:rFonts w:ascii="Calibri" w:hAnsi="Calibri" w:cs="Calibri"/>
          <w:sz w:val="22"/>
          <w:szCs w:val="22"/>
        </w:rPr>
      </w:pPr>
      <w:r w:rsidRPr="00964863">
        <w:rPr>
          <w:rFonts w:ascii="Calibri" w:hAnsi="Calibri" w:cs="Calibri"/>
          <w:sz w:val="22"/>
          <w:szCs w:val="22"/>
        </w:rPr>
        <w:t>Projects</w:t>
      </w:r>
      <w:r w:rsidRPr="00964863">
        <w:rPr>
          <w:rFonts w:ascii="Calibri" w:hAnsi="Calibri" w:cs="Calibri"/>
          <w:sz w:val="22"/>
          <w:szCs w:val="22"/>
        </w:rPr>
        <w:tab/>
        <w:t xml:space="preserve">:  </w:t>
      </w:r>
      <w:r w:rsidR="009C27DC">
        <w:rPr>
          <w:rFonts w:ascii="Calibri" w:hAnsi="Calibri" w:cs="Calibri"/>
          <w:sz w:val="22"/>
          <w:szCs w:val="22"/>
        </w:rPr>
        <w:t>Applications Development</w:t>
      </w:r>
      <w:r w:rsidR="00170F0D">
        <w:rPr>
          <w:rFonts w:ascii="Calibri" w:hAnsi="Calibri" w:cs="Calibri"/>
          <w:sz w:val="22"/>
          <w:szCs w:val="22"/>
        </w:rPr>
        <w:t xml:space="preserve">, support </w:t>
      </w:r>
      <w:r w:rsidR="009C27DC">
        <w:rPr>
          <w:rFonts w:ascii="Calibri" w:hAnsi="Calibri" w:cs="Calibri"/>
          <w:sz w:val="22"/>
          <w:szCs w:val="22"/>
        </w:rPr>
        <w:t>and Enhancements</w:t>
      </w:r>
    </w:p>
    <w:p w:rsidR="005C1239" w:rsidRPr="00964863" w:rsidP="005C1239" w14:paraId="26D11721" w14:textId="2502B857">
      <w:pPr>
        <w:ind w:left="1440" w:hanging="1440"/>
        <w:jc w:val="both"/>
        <w:rPr>
          <w:rFonts w:ascii="Calibri" w:hAnsi="Calibri" w:cs="Calibri"/>
          <w:sz w:val="22"/>
          <w:szCs w:val="22"/>
        </w:rPr>
      </w:pPr>
      <w:r w:rsidRPr="00964863">
        <w:rPr>
          <w:rFonts w:ascii="Calibri" w:hAnsi="Calibri" w:cs="Calibri"/>
          <w:sz w:val="22"/>
          <w:szCs w:val="22"/>
        </w:rPr>
        <w:t>Role</w:t>
      </w:r>
      <w:r w:rsidRPr="00964863">
        <w:rPr>
          <w:rFonts w:ascii="Calibri" w:hAnsi="Calibri" w:cs="Calibri"/>
          <w:sz w:val="22"/>
          <w:szCs w:val="22"/>
        </w:rPr>
        <w:tab/>
        <w:t xml:space="preserve">:  </w:t>
      </w:r>
      <w:r w:rsidR="0089517B">
        <w:rPr>
          <w:rFonts w:ascii="Calibri" w:hAnsi="Calibri" w:cs="Calibri"/>
          <w:sz w:val="22"/>
          <w:szCs w:val="22"/>
        </w:rPr>
        <w:t>Java and FileNet Developer</w:t>
      </w:r>
    </w:p>
    <w:p w:rsidR="004C5E32" w:rsidRPr="004C5E32" w:rsidP="004C5E32" w14:paraId="6EB102C8" w14:textId="5D33C631">
      <w:pPr>
        <w:ind w:left="1440" w:hanging="1440"/>
        <w:jc w:val="both"/>
        <w:rPr>
          <w:rFonts w:ascii="Calibri" w:hAnsi="Calibri" w:cs="Calibri"/>
          <w:sz w:val="22"/>
          <w:szCs w:val="22"/>
        </w:rPr>
      </w:pPr>
      <w:r w:rsidRPr="00964863">
        <w:rPr>
          <w:rFonts w:ascii="Calibri" w:hAnsi="Calibri" w:cs="Calibri"/>
          <w:i/>
          <w:sz w:val="22"/>
          <w:szCs w:val="22"/>
        </w:rPr>
        <w:t>Environment</w:t>
      </w:r>
      <w:r w:rsidRPr="00964863">
        <w:rPr>
          <w:rFonts w:ascii="Calibri" w:hAnsi="Calibri" w:cs="Calibri"/>
          <w:sz w:val="22"/>
          <w:szCs w:val="22"/>
        </w:rPr>
        <w:tab/>
        <w:t xml:space="preserve">: </w:t>
      </w:r>
      <w:r>
        <w:rPr>
          <w:rFonts w:ascii="Calibri" w:hAnsi="Calibri" w:cs="Calibri"/>
          <w:sz w:val="22"/>
          <w:szCs w:val="22"/>
        </w:rPr>
        <w:t xml:space="preserve"> IBM ICC 3.1, </w:t>
      </w:r>
      <w:r w:rsidRPr="00964863">
        <w:rPr>
          <w:rFonts w:ascii="Calibri" w:hAnsi="Calibri" w:cs="Calibri"/>
          <w:sz w:val="22"/>
          <w:szCs w:val="22"/>
        </w:rPr>
        <w:t>IBM FileNet P8 5.5.2</w:t>
      </w:r>
      <w:r w:rsidR="000F3892">
        <w:rPr>
          <w:rFonts w:ascii="Calibri" w:hAnsi="Calibri" w:cs="Calibri"/>
          <w:sz w:val="22"/>
          <w:szCs w:val="22"/>
        </w:rPr>
        <w:t>, ServiceNow (ITSM)</w:t>
      </w:r>
    </w:p>
    <w:p w:rsidR="005C1239" w:rsidRPr="00964863" w:rsidP="005C1239" w14:paraId="1056C4F7" w14:textId="3FD1CCF7">
      <w:pPr>
        <w:ind w:left="-15"/>
        <w:jc w:val="both"/>
        <w:rPr>
          <w:rFonts w:ascii="Calibri" w:hAnsi="Calibri" w:cs="Calibri"/>
          <w:sz w:val="22"/>
          <w:szCs w:val="22"/>
        </w:rPr>
      </w:pPr>
      <w:r w:rsidRPr="00964863">
        <w:rPr>
          <w:rFonts w:ascii="Calibri" w:hAnsi="Calibri" w:cs="Calibri"/>
          <w:i/>
          <w:sz w:val="22"/>
          <w:szCs w:val="22"/>
        </w:rPr>
        <w:t>Description</w:t>
      </w:r>
      <w:r w:rsidRPr="00964863">
        <w:rPr>
          <w:rFonts w:ascii="Calibri" w:hAnsi="Calibri" w:cs="Calibri"/>
          <w:sz w:val="22"/>
          <w:szCs w:val="22"/>
        </w:rPr>
        <w:tab/>
        <w:t xml:space="preserve">: </w:t>
      </w:r>
    </w:p>
    <w:p w:rsidR="005C1239" w:rsidRPr="00964863" w:rsidP="005C1239" w14:paraId="6BCEF9AA" w14:textId="0A497067">
      <w:pPr>
        <w:ind w:left="-15"/>
        <w:jc w:val="both"/>
        <w:rPr>
          <w:rFonts w:ascii="Calibri" w:hAnsi="Calibri" w:cs="Calibri"/>
          <w:sz w:val="22"/>
          <w:szCs w:val="22"/>
        </w:rPr>
      </w:pPr>
      <w:r w:rsidRPr="00964863">
        <w:rPr>
          <w:rFonts w:ascii="Calibri" w:hAnsi="Calibri" w:cs="Calibri"/>
          <w:sz w:val="22"/>
          <w:szCs w:val="22"/>
        </w:rPr>
        <w:tab/>
      </w:r>
      <w:r w:rsidRPr="00964863">
        <w:rPr>
          <w:rFonts w:ascii="Calibri" w:hAnsi="Calibri" w:cs="Calibri"/>
          <w:sz w:val="22"/>
          <w:szCs w:val="22"/>
        </w:rPr>
        <w:tab/>
      </w:r>
      <w:r w:rsidR="00DC3945">
        <w:rPr>
          <w:rFonts w:ascii="Calibri" w:hAnsi="Calibri" w:cs="Calibri"/>
          <w:sz w:val="22"/>
          <w:szCs w:val="22"/>
        </w:rPr>
        <w:t>Applications Development</w:t>
      </w:r>
      <w:r w:rsidR="00834504">
        <w:rPr>
          <w:rFonts w:ascii="Calibri" w:hAnsi="Calibri" w:cs="Calibri"/>
          <w:sz w:val="22"/>
          <w:szCs w:val="22"/>
        </w:rPr>
        <w:t xml:space="preserve">, Support </w:t>
      </w:r>
      <w:r w:rsidR="00DC3945">
        <w:rPr>
          <w:rFonts w:ascii="Calibri" w:hAnsi="Calibri" w:cs="Calibri"/>
          <w:sz w:val="22"/>
          <w:szCs w:val="22"/>
        </w:rPr>
        <w:t>and Enhancements</w:t>
      </w:r>
      <w:r>
        <w:rPr>
          <w:rFonts w:ascii="Calibri" w:hAnsi="Calibri" w:cs="Calibri"/>
          <w:sz w:val="22"/>
          <w:szCs w:val="22"/>
        </w:rPr>
        <w:t>.</w:t>
      </w:r>
      <w:r w:rsidRPr="00964863">
        <w:rPr>
          <w:rFonts w:ascii="Calibri" w:hAnsi="Calibri" w:cs="Calibri"/>
          <w:sz w:val="22"/>
          <w:szCs w:val="22"/>
        </w:rPr>
        <w:t xml:space="preserve"> </w:t>
      </w:r>
    </w:p>
    <w:p w:rsidR="005C1239" w:rsidRPr="00964863" w:rsidP="005C1239" w14:paraId="6E3392B6" w14:textId="77777777">
      <w:pPr>
        <w:ind w:left="-15"/>
        <w:jc w:val="both"/>
        <w:rPr>
          <w:rFonts w:ascii="Calibri" w:hAnsi="Calibri" w:cs="Calibri"/>
          <w:i/>
          <w:sz w:val="22"/>
          <w:szCs w:val="22"/>
        </w:rPr>
      </w:pPr>
      <w:r w:rsidRPr="00964863">
        <w:rPr>
          <w:rFonts w:ascii="Calibri" w:hAnsi="Calibri" w:cs="Calibri"/>
          <w:i/>
          <w:sz w:val="22"/>
          <w:szCs w:val="22"/>
        </w:rPr>
        <w:t>Responsibilities:</w:t>
      </w:r>
    </w:p>
    <w:p w:rsidR="005B5C7F" w:rsidRPr="005B5C7F" w:rsidP="005B5C7F" w14:paraId="049EC3FF" w14:textId="63773925">
      <w:pPr>
        <w:pStyle w:val="ListParagraph"/>
        <w:numPr>
          <w:ilvl w:val="0"/>
          <w:numId w:val="3"/>
        </w:numPr>
        <w:autoSpaceDE/>
        <w:rPr>
          <w:rFonts w:ascii="Calibri" w:hAnsi="Calibri" w:cs="Calibri"/>
          <w:sz w:val="22"/>
          <w:szCs w:val="22"/>
          <w:lang w:val="en-SG"/>
        </w:rPr>
      </w:pPr>
      <w:r w:rsidRPr="005B5C7F">
        <w:rPr>
          <w:rFonts w:ascii="Calibri" w:hAnsi="Calibri" w:cs="Calibri"/>
          <w:sz w:val="22"/>
          <w:szCs w:val="22"/>
          <w:lang w:val="en-SG"/>
        </w:rPr>
        <w:t>Provid</w:t>
      </w:r>
      <w:r>
        <w:rPr>
          <w:rFonts w:ascii="Calibri" w:hAnsi="Calibri" w:cs="Calibri"/>
          <w:sz w:val="22"/>
          <w:szCs w:val="22"/>
          <w:lang w:val="en-SG"/>
        </w:rPr>
        <w:t>ing</w:t>
      </w:r>
      <w:r w:rsidRPr="005B5C7F">
        <w:rPr>
          <w:rFonts w:ascii="Calibri" w:hAnsi="Calibri" w:cs="Calibri"/>
          <w:sz w:val="22"/>
          <w:szCs w:val="22"/>
          <w:lang w:val="en-SG"/>
        </w:rPr>
        <w:t xml:space="preserve"> L3 and L2 support to resolve incidents/problems reported in production</w:t>
      </w:r>
    </w:p>
    <w:p w:rsidR="005B5C7F" w:rsidP="005B5C7F" w14:paraId="51D43E1D" w14:textId="6FD828BD">
      <w:pPr>
        <w:pStyle w:val="ListParagraph"/>
        <w:widowControl/>
        <w:autoSpaceDE/>
        <w:rPr>
          <w:rFonts w:ascii="Calibri" w:hAnsi="Calibri" w:cs="Calibri"/>
          <w:sz w:val="22"/>
          <w:szCs w:val="22"/>
        </w:rPr>
      </w:pPr>
      <w:r w:rsidRPr="005B5C7F">
        <w:rPr>
          <w:rFonts w:ascii="Calibri" w:hAnsi="Calibri" w:cs="Calibri"/>
          <w:sz w:val="22"/>
          <w:szCs w:val="22"/>
          <w:lang w:val="en-SG"/>
        </w:rPr>
        <w:t>environment</w:t>
      </w:r>
      <w:r w:rsidR="00170F0D">
        <w:rPr>
          <w:rFonts w:ascii="Calibri" w:hAnsi="Calibri" w:cs="Calibri"/>
          <w:sz w:val="22"/>
          <w:szCs w:val="22"/>
          <w:lang w:val="en-SG"/>
        </w:rPr>
        <w:t>.</w:t>
      </w:r>
    </w:p>
    <w:p w:rsidR="005B5C7F" w:rsidRPr="005B5C7F" w:rsidP="005B5C7F" w14:paraId="73A52513" w14:textId="2F2F5C9C">
      <w:pPr>
        <w:pStyle w:val="ListParagraph"/>
        <w:numPr>
          <w:ilvl w:val="0"/>
          <w:numId w:val="3"/>
        </w:numPr>
        <w:autoSpaceDE/>
        <w:rPr>
          <w:rFonts w:ascii="Calibri" w:hAnsi="Calibri" w:cs="Calibri"/>
          <w:sz w:val="22"/>
          <w:szCs w:val="22"/>
          <w:lang w:val="en-SG"/>
        </w:rPr>
      </w:pPr>
      <w:r w:rsidRPr="005B5C7F">
        <w:rPr>
          <w:rFonts w:ascii="Calibri" w:hAnsi="Calibri" w:cs="Calibri"/>
          <w:sz w:val="22"/>
          <w:szCs w:val="22"/>
          <w:lang w:val="en-SG"/>
        </w:rPr>
        <w:t>Support</w:t>
      </w:r>
      <w:r>
        <w:rPr>
          <w:rFonts w:ascii="Calibri" w:hAnsi="Calibri" w:cs="Calibri"/>
          <w:sz w:val="22"/>
          <w:szCs w:val="22"/>
          <w:lang w:val="en-SG"/>
        </w:rPr>
        <w:t>ing</w:t>
      </w:r>
      <w:r w:rsidRPr="005B5C7F">
        <w:rPr>
          <w:rFonts w:ascii="Calibri" w:hAnsi="Calibri" w:cs="Calibri"/>
          <w:sz w:val="22"/>
          <w:szCs w:val="22"/>
          <w:lang w:val="en-SG"/>
        </w:rPr>
        <w:t xml:space="preserve"> incidents, provide quicker resolution as required for reported issues and</w:t>
      </w:r>
    </w:p>
    <w:p w:rsidR="005B5C7F" w:rsidP="005B5C7F" w14:paraId="3EC0D2AD" w14:textId="7B5A0946">
      <w:pPr>
        <w:pStyle w:val="ListParagraph"/>
        <w:widowControl/>
        <w:autoSpaceDE/>
        <w:rPr>
          <w:rFonts w:ascii="Calibri" w:hAnsi="Calibri" w:cs="Calibri"/>
          <w:sz w:val="22"/>
          <w:szCs w:val="22"/>
          <w:lang w:val="en-SG"/>
        </w:rPr>
      </w:pPr>
      <w:r w:rsidRPr="005B5C7F">
        <w:rPr>
          <w:rFonts w:ascii="Calibri" w:hAnsi="Calibri" w:cs="Calibri"/>
          <w:sz w:val="22"/>
          <w:szCs w:val="22"/>
          <w:lang w:val="en-SG"/>
        </w:rPr>
        <w:t>minimize the impact to end users</w:t>
      </w:r>
      <w:r w:rsidR="00170F0D">
        <w:rPr>
          <w:rFonts w:ascii="Calibri" w:hAnsi="Calibri" w:cs="Calibri"/>
          <w:sz w:val="22"/>
          <w:szCs w:val="22"/>
          <w:lang w:val="en-SG"/>
        </w:rPr>
        <w:t>.</w:t>
      </w:r>
    </w:p>
    <w:p w:rsidR="00AD2B45" w:rsidRPr="00AD2B45" w:rsidP="005B5C7F" w14:paraId="561C08C9" w14:textId="45DD3930">
      <w:pPr>
        <w:pStyle w:val="ListParagraph"/>
        <w:widowControl/>
        <w:numPr>
          <w:ilvl w:val="0"/>
          <w:numId w:val="3"/>
        </w:numPr>
        <w:autoSpaceDE/>
        <w:rPr>
          <w:rFonts w:ascii="Calibri" w:hAnsi="Calibri" w:cs="Calibri"/>
          <w:sz w:val="22"/>
          <w:szCs w:val="22"/>
        </w:rPr>
      </w:pPr>
      <w:r w:rsidRPr="00AD2B45">
        <w:rPr>
          <w:rFonts w:ascii="Calibri" w:hAnsi="Calibri" w:cs="Calibri"/>
          <w:bCs/>
          <w:sz w:val="20"/>
          <w:szCs w:val="20"/>
        </w:rPr>
        <w:t>Tracked the performance of project against the project plan and share weekly status updates</w:t>
      </w:r>
    </w:p>
    <w:p w:rsidR="008B7DB6" w:rsidRPr="008B7DB6" w:rsidP="008B7DB6" w14:paraId="1D3B8150" w14:textId="77777777">
      <w:pPr>
        <w:pStyle w:val="ListParagraph"/>
        <w:widowControl/>
        <w:autoSpaceDE/>
        <w:ind w:left="714"/>
        <w:jc w:val="both"/>
        <w:rPr>
          <w:rFonts w:ascii="Calibri" w:hAnsi="Calibri" w:cs="Calibri"/>
          <w:bCs/>
          <w:sz w:val="22"/>
          <w:szCs w:val="22"/>
        </w:rPr>
      </w:pPr>
    </w:p>
    <w:p w:rsidR="00BA4B90" w:rsidRPr="00FF5D35" w:rsidP="00EF4E24" w14:paraId="1D3B8151" w14:textId="77777777">
      <w:pPr>
        <w:pStyle w:val="Heading3"/>
        <w:keepNext/>
        <w:shd w:val="clear" w:color="auto" w:fill="C0C0C0"/>
        <w:tabs>
          <w:tab w:val="left" w:pos="0"/>
        </w:tabs>
        <w:jc w:val="both"/>
        <w:rPr>
          <w:rFonts w:ascii="Calibri" w:hAnsi="Calibri" w:cs="Calibri"/>
          <w:b/>
          <w:bCs/>
          <w:sz w:val="22"/>
          <w:szCs w:val="22"/>
        </w:rPr>
      </w:pPr>
      <w:r>
        <w:rPr>
          <w:rFonts w:ascii="Calibri" w:hAnsi="Calibri" w:cs="Calibri"/>
          <w:b/>
          <w:bCs/>
          <w:sz w:val="22"/>
          <w:szCs w:val="22"/>
        </w:rPr>
        <w:t>Pro</w:t>
      </w:r>
      <w:r w:rsidR="00293897">
        <w:rPr>
          <w:rFonts w:ascii="Calibri" w:hAnsi="Calibri" w:cs="Calibri"/>
          <w:b/>
          <w:bCs/>
          <w:sz w:val="22"/>
          <w:szCs w:val="22"/>
        </w:rPr>
        <w:t>ject Information</w:t>
      </w:r>
    </w:p>
    <w:p w:rsidR="00BA4B90" w:rsidRPr="00FF5D35" w:rsidP="00EF4E24" w14:paraId="1D3B8152" w14:textId="4CD3BAC3">
      <w:pPr>
        <w:pStyle w:val="Heading3"/>
        <w:keepNext/>
        <w:shd w:val="clear" w:color="auto" w:fill="C0C0C0"/>
        <w:tabs>
          <w:tab w:val="left" w:pos="0"/>
        </w:tabs>
        <w:jc w:val="both"/>
        <w:rPr>
          <w:rFonts w:ascii="Calibri" w:hAnsi="Calibri" w:cs="Calibri"/>
          <w:b/>
          <w:i/>
          <w:color w:val="000000"/>
          <w:sz w:val="22"/>
          <w:szCs w:val="22"/>
        </w:rPr>
      </w:pPr>
      <w:r>
        <w:rPr>
          <w:rFonts w:ascii="Calibri" w:hAnsi="Calibri" w:cs="Calibri"/>
          <w:b/>
          <w:bCs/>
          <w:i/>
          <w:sz w:val="22"/>
          <w:szCs w:val="22"/>
        </w:rPr>
        <w:t>HCL</w:t>
      </w:r>
      <w:r w:rsidRPr="00FF5D35">
        <w:rPr>
          <w:rFonts w:ascii="Calibri" w:hAnsi="Calibri" w:cs="Calibri"/>
          <w:b/>
          <w:bCs/>
          <w:i/>
          <w:sz w:val="22"/>
          <w:szCs w:val="22"/>
        </w:rPr>
        <w:t xml:space="preserve"> </w:t>
      </w:r>
      <w:r w:rsidR="00423487">
        <w:rPr>
          <w:rFonts w:ascii="Calibri" w:hAnsi="Calibri" w:cs="Calibri"/>
          <w:b/>
          <w:bCs/>
          <w:i/>
          <w:sz w:val="22"/>
          <w:szCs w:val="22"/>
        </w:rPr>
        <w:t>Singapore Pte Ltd</w:t>
      </w:r>
      <w:r w:rsidRPr="00FF5D35">
        <w:rPr>
          <w:rFonts w:ascii="Calibri" w:hAnsi="Calibri" w:cs="Calibri"/>
          <w:b/>
          <w:bCs/>
          <w:i/>
          <w:sz w:val="22"/>
          <w:szCs w:val="22"/>
        </w:rPr>
        <w:t xml:space="preserve">, </w:t>
      </w:r>
      <w:r w:rsidR="00423487">
        <w:rPr>
          <w:rFonts w:ascii="Calibri" w:hAnsi="Calibri" w:cs="Calibri"/>
          <w:b/>
          <w:bCs/>
          <w:i/>
          <w:sz w:val="22"/>
          <w:szCs w:val="22"/>
        </w:rPr>
        <w:t>Singapore</w:t>
      </w:r>
      <w:r w:rsidRPr="00FF5D35">
        <w:rPr>
          <w:rFonts w:ascii="Calibri" w:hAnsi="Calibri" w:cs="Calibri"/>
          <w:b/>
          <w:bCs/>
          <w:i/>
          <w:sz w:val="22"/>
          <w:szCs w:val="22"/>
        </w:rPr>
        <w:tab/>
      </w:r>
      <w:r w:rsidRPr="00FF5D35">
        <w:rPr>
          <w:rFonts w:ascii="Calibri" w:hAnsi="Calibri" w:cs="Calibri"/>
          <w:b/>
          <w:bCs/>
          <w:i/>
          <w:sz w:val="22"/>
          <w:szCs w:val="22"/>
        </w:rPr>
        <w:tab/>
      </w:r>
      <w:r w:rsidRPr="00FF5D35">
        <w:rPr>
          <w:rFonts w:ascii="Calibri" w:hAnsi="Calibri" w:cs="Calibri"/>
          <w:b/>
          <w:bCs/>
          <w:i/>
          <w:sz w:val="22"/>
          <w:szCs w:val="22"/>
        </w:rPr>
        <w:tab/>
      </w:r>
      <w:r>
        <w:rPr>
          <w:rFonts w:ascii="Calibri" w:hAnsi="Calibri" w:cs="Calibri"/>
          <w:b/>
          <w:bCs/>
          <w:i/>
          <w:sz w:val="22"/>
          <w:szCs w:val="22"/>
        </w:rPr>
        <w:tab/>
      </w:r>
      <w:r w:rsidRPr="00FF5D35" w:rsidR="00423487">
        <w:rPr>
          <w:rFonts w:ascii="Calibri" w:hAnsi="Calibri" w:cs="Calibri"/>
          <w:b/>
          <w:bCs/>
          <w:i/>
          <w:sz w:val="22"/>
          <w:szCs w:val="22"/>
        </w:rPr>
        <w:t>from</w:t>
      </w:r>
      <w:r w:rsidRPr="00FF5D35">
        <w:rPr>
          <w:rFonts w:ascii="Calibri" w:hAnsi="Calibri" w:cs="Calibri"/>
          <w:b/>
          <w:bCs/>
          <w:i/>
          <w:sz w:val="22"/>
          <w:szCs w:val="22"/>
        </w:rPr>
        <w:t xml:space="preserve"> </w:t>
      </w:r>
      <w:r w:rsidR="00363C8F">
        <w:rPr>
          <w:rFonts w:ascii="Calibri" w:hAnsi="Calibri" w:cs="Calibri"/>
          <w:b/>
          <w:bCs/>
          <w:i/>
          <w:sz w:val="22"/>
          <w:szCs w:val="22"/>
        </w:rPr>
        <w:t>Feb</w:t>
      </w:r>
      <w:r w:rsidRPr="00FF5D35">
        <w:rPr>
          <w:rFonts w:ascii="Calibri" w:hAnsi="Calibri" w:cs="Calibri"/>
          <w:b/>
          <w:bCs/>
          <w:i/>
          <w:sz w:val="22"/>
          <w:szCs w:val="22"/>
        </w:rPr>
        <w:t xml:space="preserve"> 20</w:t>
      </w:r>
      <w:r>
        <w:rPr>
          <w:rFonts w:ascii="Calibri" w:hAnsi="Calibri" w:cs="Calibri"/>
          <w:b/>
          <w:bCs/>
          <w:i/>
          <w:sz w:val="22"/>
          <w:szCs w:val="22"/>
        </w:rPr>
        <w:t>1</w:t>
      </w:r>
      <w:r w:rsidR="00195FEA">
        <w:rPr>
          <w:rFonts w:ascii="Calibri" w:hAnsi="Calibri" w:cs="Calibri"/>
          <w:b/>
          <w:bCs/>
          <w:i/>
          <w:sz w:val="22"/>
          <w:szCs w:val="22"/>
        </w:rPr>
        <w:t>2</w:t>
      </w:r>
      <w:r w:rsidRPr="00FF5D35">
        <w:rPr>
          <w:rFonts w:ascii="Calibri" w:hAnsi="Calibri" w:cs="Calibri"/>
          <w:b/>
          <w:bCs/>
          <w:i/>
          <w:sz w:val="22"/>
          <w:szCs w:val="22"/>
        </w:rPr>
        <w:t xml:space="preserve"> to </w:t>
      </w:r>
      <w:r w:rsidR="003E3DC5">
        <w:rPr>
          <w:rFonts w:ascii="Calibri" w:hAnsi="Calibri" w:cs="Calibri"/>
          <w:b/>
          <w:bCs/>
          <w:i/>
          <w:sz w:val="22"/>
          <w:szCs w:val="22"/>
        </w:rPr>
        <w:t>Oct 2022</w:t>
      </w:r>
    </w:p>
    <w:p w:rsidR="005733D6" w:rsidP="005733D6" w14:paraId="378B021E" w14:textId="1EE81A8D">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Pr>
          <w:rFonts w:ascii="Calibri" w:hAnsi="Calibri" w:cs="Calibri"/>
          <w:b/>
          <w:sz w:val="22"/>
          <w:szCs w:val="22"/>
          <w:u w:val="single"/>
        </w:rPr>
        <w:t>URA</w:t>
      </w:r>
      <w:r w:rsidRPr="00423487">
        <w:rPr>
          <w:rFonts w:ascii="Calibri" w:hAnsi="Calibri" w:cs="Calibri"/>
          <w:b/>
          <w:sz w:val="22"/>
          <w:szCs w:val="22"/>
          <w:u w:val="single"/>
        </w:rPr>
        <w:t>, Singapore</w:t>
      </w:r>
      <w:r w:rsidRPr="00423487">
        <w:rPr>
          <w:rFonts w:ascii="Calibri" w:hAnsi="Calibri" w:cs="Calibri"/>
          <w:b/>
          <w:sz w:val="22"/>
          <w:szCs w:val="22"/>
        </w:rPr>
        <w:t>.</w:t>
      </w:r>
    </w:p>
    <w:p w:rsidR="005733D6" w:rsidRPr="00964863" w:rsidP="005733D6" w14:paraId="6ADD09BE" w14:textId="455684B2">
      <w:pPr>
        <w:jc w:val="both"/>
        <w:rPr>
          <w:rFonts w:ascii="Calibri" w:hAnsi="Calibri" w:cs="Calibri"/>
          <w:sz w:val="22"/>
          <w:szCs w:val="22"/>
        </w:rPr>
      </w:pPr>
      <w:r w:rsidRPr="00964863">
        <w:rPr>
          <w:rFonts w:ascii="Calibri" w:hAnsi="Calibri" w:cs="Calibri"/>
          <w:sz w:val="22"/>
          <w:szCs w:val="22"/>
        </w:rPr>
        <w:t>Duration</w:t>
      </w:r>
      <w:r w:rsidRPr="00964863">
        <w:rPr>
          <w:rFonts w:ascii="Calibri" w:hAnsi="Calibri" w:cs="Calibri"/>
          <w:sz w:val="22"/>
          <w:szCs w:val="22"/>
        </w:rPr>
        <w:tab/>
        <w:t xml:space="preserve">: </w:t>
      </w:r>
      <w:r>
        <w:rPr>
          <w:rFonts w:ascii="Calibri" w:hAnsi="Calibri" w:cs="Calibri"/>
          <w:sz w:val="22"/>
          <w:szCs w:val="22"/>
        </w:rPr>
        <w:t>Feb</w:t>
      </w:r>
      <w:r w:rsidRPr="00964863">
        <w:rPr>
          <w:rFonts w:ascii="Calibri" w:hAnsi="Calibri" w:cs="Calibri"/>
          <w:sz w:val="22"/>
          <w:szCs w:val="22"/>
        </w:rPr>
        <w:t>’</w:t>
      </w:r>
      <w:r>
        <w:rPr>
          <w:rFonts w:ascii="Calibri" w:hAnsi="Calibri" w:cs="Calibri"/>
          <w:sz w:val="22"/>
          <w:szCs w:val="22"/>
        </w:rPr>
        <w:t>22</w:t>
      </w:r>
      <w:r w:rsidRPr="00964863">
        <w:rPr>
          <w:rFonts w:ascii="Calibri" w:hAnsi="Calibri" w:cs="Calibri"/>
          <w:sz w:val="22"/>
          <w:szCs w:val="22"/>
        </w:rPr>
        <w:t xml:space="preserve"> to </w:t>
      </w:r>
      <w:r w:rsidR="000F3892">
        <w:rPr>
          <w:rFonts w:ascii="Calibri" w:hAnsi="Calibri" w:cs="Calibri"/>
          <w:sz w:val="22"/>
          <w:szCs w:val="22"/>
        </w:rPr>
        <w:t>Nov’22</w:t>
      </w:r>
      <w:r w:rsidRPr="00964863">
        <w:rPr>
          <w:rFonts w:ascii="Calibri" w:hAnsi="Calibri" w:cs="Calibri"/>
          <w:sz w:val="22"/>
          <w:szCs w:val="22"/>
        </w:rPr>
        <w:t>.</w:t>
      </w:r>
    </w:p>
    <w:p w:rsidR="005733D6" w:rsidRPr="00964863" w:rsidP="005733D6" w14:paraId="3CCBBDDA" w14:textId="6FAB157F">
      <w:pPr>
        <w:ind w:left="1440" w:hanging="1440"/>
        <w:jc w:val="both"/>
        <w:rPr>
          <w:rFonts w:ascii="Calibri" w:hAnsi="Calibri" w:cs="Calibri"/>
          <w:sz w:val="22"/>
          <w:szCs w:val="22"/>
        </w:rPr>
      </w:pPr>
      <w:r w:rsidRPr="00964863">
        <w:rPr>
          <w:rFonts w:ascii="Calibri" w:hAnsi="Calibri" w:cs="Calibri"/>
          <w:sz w:val="22"/>
          <w:szCs w:val="22"/>
        </w:rPr>
        <w:t>Projects</w:t>
      </w:r>
      <w:r w:rsidRPr="00964863">
        <w:rPr>
          <w:rFonts w:ascii="Calibri" w:hAnsi="Calibri" w:cs="Calibri"/>
          <w:sz w:val="22"/>
          <w:szCs w:val="22"/>
        </w:rPr>
        <w:tab/>
        <w:t xml:space="preserve">:  </w:t>
      </w:r>
      <w:r>
        <w:rPr>
          <w:rFonts w:ascii="Calibri" w:hAnsi="Calibri" w:cs="Calibri"/>
          <w:sz w:val="22"/>
          <w:szCs w:val="22"/>
        </w:rPr>
        <w:t>EPACS (Electronic Planning &amp; Consultation System) Maintenance and Support</w:t>
      </w:r>
    </w:p>
    <w:p w:rsidR="005733D6" w:rsidRPr="00964863" w:rsidP="005733D6" w14:paraId="6F3F2989" w14:textId="1FFF37AE">
      <w:pPr>
        <w:ind w:left="1440" w:hanging="1440"/>
        <w:jc w:val="both"/>
        <w:rPr>
          <w:rFonts w:ascii="Calibri" w:hAnsi="Calibri" w:cs="Calibri"/>
          <w:sz w:val="22"/>
          <w:szCs w:val="22"/>
        </w:rPr>
      </w:pPr>
      <w:r w:rsidRPr="00964863">
        <w:rPr>
          <w:rFonts w:ascii="Calibri" w:hAnsi="Calibri" w:cs="Calibri"/>
          <w:sz w:val="22"/>
          <w:szCs w:val="22"/>
        </w:rPr>
        <w:t>Role</w:t>
      </w:r>
      <w:r w:rsidRPr="00964863">
        <w:rPr>
          <w:rFonts w:ascii="Calibri" w:hAnsi="Calibri" w:cs="Calibri"/>
          <w:sz w:val="22"/>
          <w:szCs w:val="22"/>
        </w:rPr>
        <w:tab/>
        <w:t xml:space="preserve">:  </w:t>
      </w:r>
      <w:r w:rsidR="00E4492E">
        <w:rPr>
          <w:rFonts w:ascii="Calibri" w:hAnsi="Calibri" w:cs="Calibri"/>
          <w:sz w:val="22"/>
          <w:szCs w:val="22"/>
        </w:rPr>
        <w:t xml:space="preserve">Java </w:t>
      </w:r>
      <w:r w:rsidR="005B5C7F">
        <w:rPr>
          <w:rFonts w:ascii="Calibri" w:hAnsi="Calibri" w:cs="Calibri"/>
          <w:sz w:val="22"/>
          <w:szCs w:val="22"/>
        </w:rPr>
        <w:t>Developer</w:t>
      </w:r>
    </w:p>
    <w:p w:rsidR="005733D6" w:rsidRPr="00964863" w:rsidP="005733D6" w14:paraId="652968B3" w14:textId="459DEF5B">
      <w:pPr>
        <w:ind w:left="1440" w:hanging="1440"/>
        <w:jc w:val="both"/>
        <w:rPr>
          <w:rFonts w:ascii="Calibri" w:hAnsi="Calibri" w:cs="Calibri"/>
          <w:sz w:val="22"/>
          <w:szCs w:val="22"/>
        </w:rPr>
      </w:pPr>
      <w:r w:rsidRPr="00964863">
        <w:rPr>
          <w:rFonts w:ascii="Calibri" w:hAnsi="Calibri" w:cs="Calibri"/>
          <w:i/>
          <w:sz w:val="22"/>
          <w:szCs w:val="22"/>
        </w:rPr>
        <w:t>Environment</w:t>
      </w:r>
      <w:r w:rsidRPr="00964863">
        <w:rPr>
          <w:rFonts w:ascii="Calibri" w:hAnsi="Calibri" w:cs="Calibri"/>
          <w:sz w:val="22"/>
          <w:szCs w:val="22"/>
        </w:rPr>
        <w:tab/>
        <w:t xml:space="preserve">: </w:t>
      </w:r>
      <w:r>
        <w:rPr>
          <w:rFonts w:ascii="Calibri" w:hAnsi="Calibri" w:cs="Calibri"/>
          <w:sz w:val="22"/>
          <w:szCs w:val="22"/>
        </w:rPr>
        <w:t xml:space="preserve">Java 1.8, </w:t>
      </w:r>
      <w:r w:rsidR="00901A6E">
        <w:rPr>
          <w:rFonts w:ascii="Calibri" w:hAnsi="Calibri" w:cs="Calibri"/>
          <w:sz w:val="22"/>
          <w:szCs w:val="22"/>
        </w:rPr>
        <w:t xml:space="preserve">Maven, </w:t>
      </w:r>
      <w:r>
        <w:rPr>
          <w:rFonts w:ascii="Calibri" w:hAnsi="Calibri" w:cs="Calibri"/>
          <w:sz w:val="22"/>
          <w:szCs w:val="22"/>
        </w:rPr>
        <w:t>Spring Boot, Azure DevOps, GIT</w:t>
      </w:r>
    </w:p>
    <w:p w:rsidR="005733D6" w:rsidRPr="00964863" w:rsidP="005733D6" w14:paraId="00A285A8" w14:textId="77777777">
      <w:pPr>
        <w:ind w:left="-15"/>
        <w:jc w:val="both"/>
        <w:rPr>
          <w:rFonts w:ascii="Calibri" w:hAnsi="Calibri" w:cs="Calibri"/>
          <w:sz w:val="22"/>
          <w:szCs w:val="22"/>
        </w:rPr>
      </w:pPr>
      <w:r w:rsidRPr="00964863">
        <w:rPr>
          <w:rFonts w:ascii="Calibri" w:hAnsi="Calibri" w:cs="Calibri"/>
          <w:i/>
          <w:sz w:val="22"/>
          <w:szCs w:val="22"/>
        </w:rPr>
        <w:t>Description</w:t>
      </w:r>
      <w:r w:rsidRPr="00964863">
        <w:rPr>
          <w:rFonts w:ascii="Calibri" w:hAnsi="Calibri" w:cs="Calibri"/>
          <w:sz w:val="22"/>
          <w:szCs w:val="22"/>
        </w:rPr>
        <w:tab/>
        <w:t xml:space="preserve">: </w:t>
      </w:r>
    </w:p>
    <w:p w:rsidR="005733D6" w:rsidRPr="00964863" w:rsidP="007D7F2B" w14:paraId="75EE1D59" w14:textId="7E3F53ED">
      <w:pPr>
        <w:ind w:left="-15"/>
        <w:jc w:val="both"/>
        <w:rPr>
          <w:rFonts w:ascii="Calibri" w:hAnsi="Calibri" w:cs="Calibri"/>
          <w:sz w:val="22"/>
          <w:szCs w:val="22"/>
        </w:rPr>
      </w:pPr>
      <w:r w:rsidRPr="00964863">
        <w:rPr>
          <w:rFonts w:ascii="Calibri" w:hAnsi="Calibri" w:cs="Calibri"/>
          <w:sz w:val="22"/>
          <w:szCs w:val="22"/>
        </w:rPr>
        <w:tab/>
      </w:r>
      <w:r w:rsidRPr="00964863">
        <w:rPr>
          <w:rFonts w:ascii="Calibri" w:hAnsi="Calibri" w:cs="Calibri"/>
          <w:sz w:val="22"/>
          <w:szCs w:val="22"/>
        </w:rPr>
        <w:tab/>
      </w:r>
      <w:r>
        <w:rPr>
          <w:rFonts w:ascii="Calibri" w:hAnsi="Calibri" w:cs="Calibri"/>
          <w:sz w:val="22"/>
          <w:szCs w:val="22"/>
        </w:rPr>
        <w:t xml:space="preserve">EPACS system is </w:t>
      </w:r>
      <w:r w:rsidR="007D7F2B">
        <w:rPr>
          <w:rFonts w:ascii="Calibri" w:hAnsi="Calibri" w:cs="Calibri"/>
          <w:sz w:val="22"/>
          <w:szCs w:val="22"/>
        </w:rPr>
        <w:t xml:space="preserve">an approval system of site </w:t>
      </w:r>
      <w:r>
        <w:rPr>
          <w:rFonts w:ascii="Calibri" w:hAnsi="Calibri" w:cs="Calibri"/>
          <w:sz w:val="22"/>
          <w:szCs w:val="22"/>
        </w:rPr>
        <w:t xml:space="preserve">consultation </w:t>
      </w:r>
      <w:r w:rsidR="007D7F2B">
        <w:rPr>
          <w:rFonts w:ascii="Calibri" w:hAnsi="Calibri" w:cs="Calibri"/>
          <w:sz w:val="22"/>
          <w:szCs w:val="22"/>
        </w:rPr>
        <w:t>for</w:t>
      </w:r>
      <w:r>
        <w:rPr>
          <w:rFonts w:ascii="Calibri" w:hAnsi="Calibri" w:cs="Calibri"/>
          <w:sz w:val="22"/>
          <w:szCs w:val="22"/>
        </w:rPr>
        <w:t xml:space="preserve"> </w:t>
      </w:r>
      <w:r w:rsidR="007D7F2B">
        <w:rPr>
          <w:rFonts w:ascii="Calibri" w:hAnsi="Calibri" w:cs="Calibri"/>
          <w:sz w:val="22"/>
          <w:szCs w:val="22"/>
        </w:rPr>
        <w:t>any urban development or enhancement.</w:t>
      </w:r>
      <w:r w:rsidRPr="00964863">
        <w:rPr>
          <w:rFonts w:ascii="Calibri" w:hAnsi="Calibri" w:cs="Calibri"/>
          <w:sz w:val="22"/>
          <w:szCs w:val="22"/>
        </w:rPr>
        <w:t xml:space="preserve"> </w:t>
      </w:r>
    </w:p>
    <w:p w:rsidR="005733D6" w:rsidRPr="00964863" w:rsidP="005733D6" w14:paraId="4AE8DCB0" w14:textId="3A764474">
      <w:pPr>
        <w:numPr>
          <w:ilvl w:val="0"/>
          <w:numId w:val="14"/>
        </w:numPr>
        <w:jc w:val="both"/>
        <w:rPr>
          <w:rFonts w:ascii="Calibri" w:hAnsi="Calibri" w:cs="Calibri"/>
          <w:sz w:val="22"/>
          <w:szCs w:val="22"/>
        </w:rPr>
      </w:pPr>
      <w:r>
        <w:rPr>
          <w:rFonts w:ascii="Calibri" w:hAnsi="Calibri" w:cs="Calibri"/>
          <w:sz w:val="22"/>
          <w:szCs w:val="22"/>
        </w:rPr>
        <w:t>Maintenance of application under Production environment and new Enhancements in the system as and when required.</w:t>
      </w:r>
    </w:p>
    <w:p w:rsidR="005733D6" w:rsidRPr="00964863" w:rsidP="005733D6" w14:paraId="62672CF8" w14:textId="62DF91B0">
      <w:pPr>
        <w:numPr>
          <w:ilvl w:val="0"/>
          <w:numId w:val="14"/>
        </w:numPr>
        <w:jc w:val="both"/>
        <w:rPr>
          <w:rFonts w:ascii="Calibri" w:hAnsi="Calibri" w:cs="Calibri"/>
          <w:sz w:val="22"/>
          <w:szCs w:val="22"/>
        </w:rPr>
      </w:pPr>
      <w:r>
        <w:rPr>
          <w:rFonts w:ascii="Calibri" w:hAnsi="Calibri" w:cs="Calibri"/>
          <w:sz w:val="22"/>
          <w:szCs w:val="22"/>
        </w:rPr>
        <w:t xml:space="preserve">Upgrading the one of the existing </w:t>
      </w:r>
      <w:r w:rsidR="00901A6E">
        <w:rPr>
          <w:rFonts w:ascii="Calibri" w:hAnsi="Calibri" w:cs="Calibri"/>
          <w:sz w:val="22"/>
          <w:szCs w:val="22"/>
        </w:rPr>
        <w:t>modules</w:t>
      </w:r>
      <w:r>
        <w:rPr>
          <w:rFonts w:ascii="Calibri" w:hAnsi="Calibri" w:cs="Calibri"/>
          <w:sz w:val="22"/>
          <w:szCs w:val="22"/>
        </w:rPr>
        <w:t xml:space="preserve"> to new methodologies (Micro Service Architecture and with Azure </w:t>
      </w:r>
      <w:r w:rsidR="00787FBD">
        <w:rPr>
          <w:rFonts w:ascii="Calibri" w:hAnsi="Calibri" w:cs="Calibri"/>
          <w:sz w:val="22"/>
          <w:szCs w:val="22"/>
        </w:rPr>
        <w:t>App Service</w:t>
      </w:r>
      <w:r>
        <w:rPr>
          <w:rFonts w:ascii="Calibri" w:hAnsi="Calibri" w:cs="Calibri"/>
          <w:sz w:val="22"/>
          <w:szCs w:val="22"/>
        </w:rPr>
        <w:t xml:space="preserve">) </w:t>
      </w:r>
    </w:p>
    <w:p w:rsidR="005733D6" w:rsidRPr="00964863" w:rsidP="005733D6" w14:paraId="2B35088D" w14:textId="77777777">
      <w:pPr>
        <w:ind w:left="-15"/>
        <w:jc w:val="both"/>
        <w:rPr>
          <w:rFonts w:ascii="Calibri" w:hAnsi="Calibri" w:cs="Calibri"/>
          <w:i/>
          <w:sz w:val="22"/>
          <w:szCs w:val="22"/>
        </w:rPr>
      </w:pPr>
      <w:r w:rsidRPr="00964863">
        <w:rPr>
          <w:rFonts w:ascii="Calibri" w:hAnsi="Calibri" w:cs="Calibri"/>
          <w:i/>
          <w:sz w:val="22"/>
          <w:szCs w:val="22"/>
        </w:rPr>
        <w:t>Responsibilities:</w:t>
      </w:r>
    </w:p>
    <w:p w:rsidR="005733D6" w:rsidP="005733D6" w14:paraId="2C95D6A0" w14:textId="6D748AB8">
      <w:pPr>
        <w:pStyle w:val="ListParagraph"/>
        <w:widowControl/>
        <w:numPr>
          <w:ilvl w:val="0"/>
          <w:numId w:val="3"/>
        </w:numPr>
        <w:autoSpaceDE/>
        <w:rPr>
          <w:rFonts w:ascii="Calibri" w:hAnsi="Calibri" w:cs="Calibri"/>
          <w:sz w:val="22"/>
          <w:szCs w:val="22"/>
        </w:rPr>
      </w:pPr>
      <w:r>
        <w:rPr>
          <w:rFonts w:ascii="Calibri" w:hAnsi="Calibri" w:cs="Calibri"/>
          <w:sz w:val="22"/>
          <w:szCs w:val="22"/>
        </w:rPr>
        <w:t>Issues analysis and resolution</w:t>
      </w:r>
      <w:r>
        <w:rPr>
          <w:rFonts w:ascii="Calibri" w:hAnsi="Calibri" w:cs="Calibri"/>
          <w:sz w:val="22"/>
          <w:szCs w:val="22"/>
        </w:rPr>
        <w:t>.</w:t>
      </w:r>
    </w:p>
    <w:p w:rsidR="00901A6E" w:rsidP="005733D6" w14:paraId="2AFAA4DD" w14:textId="716A19E3">
      <w:pPr>
        <w:pStyle w:val="ListParagraph"/>
        <w:widowControl/>
        <w:numPr>
          <w:ilvl w:val="0"/>
          <w:numId w:val="3"/>
        </w:numPr>
        <w:autoSpaceDE/>
        <w:rPr>
          <w:rFonts w:ascii="Calibri" w:hAnsi="Calibri" w:cs="Calibri"/>
          <w:sz w:val="22"/>
          <w:szCs w:val="22"/>
        </w:rPr>
      </w:pPr>
      <w:r>
        <w:rPr>
          <w:rFonts w:ascii="Calibri" w:hAnsi="Calibri" w:cs="Calibri"/>
          <w:sz w:val="22"/>
          <w:szCs w:val="22"/>
        </w:rPr>
        <w:t xml:space="preserve">Development of CR/Enhancements </w:t>
      </w:r>
    </w:p>
    <w:p w:rsidR="005733D6" w:rsidRPr="00552959" w:rsidP="005733D6" w14:paraId="0B5783F5" w14:textId="317B31F5">
      <w:pPr>
        <w:pStyle w:val="ListParagraph"/>
        <w:widowControl/>
        <w:numPr>
          <w:ilvl w:val="0"/>
          <w:numId w:val="3"/>
        </w:numPr>
        <w:autoSpaceDE/>
        <w:rPr>
          <w:rFonts w:ascii="Calibri" w:hAnsi="Calibri" w:cs="Calibri"/>
          <w:sz w:val="22"/>
          <w:szCs w:val="22"/>
        </w:rPr>
      </w:pPr>
      <w:r>
        <w:rPr>
          <w:rFonts w:ascii="Calibri" w:hAnsi="Calibri" w:cs="Calibri"/>
          <w:sz w:val="22"/>
          <w:szCs w:val="22"/>
        </w:rPr>
        <w:t>Weekly meetings</w:t>
      </w:r>
      <w:r>
        <w:rPr>
          <w:rFonts w:ascii="Calibri" w:hAnsi="Calibri" w:cs="Calibri"/>
          <w:sz w:val="22"/>
          <w:szCs w:val="22"/>
        </w:rPr>
        <w:t xml:space="preserve"> with the</w:t>
      </w:r>
      <w:r>
        <w:rPr>
          <w:rFonts w:ascii="Calibri" w:hAnsi="Calibri" w:cs="Calibri"/>
          <w:sz w:val="22"/>
          <w:szCs w:val="22"/>
        </w:rPr>
        <w:t xml:space="preserve"> project stakeholders and discuss the progress, </w:t>
      </w:r>
      <w:r w:rsidR="00CB30D1">
        <w:rPr>
          <w:rFonts w:ascii="Calibri" w:hAnsi="Calibri" w:cs="Calibri"/>
          <w:sz w:val="22"/>
          <w:szCs w:val="22"/>
        </w:rPr>
        <w:t>blockers,</w:t>
      </w:r>
      <w:r>
        <w:rPr>
          <w:rFonts w:ascii="Calibri" w:hAnsi="Calibri" w:cs="Calibri"/>
          <w:sz w:val="22"/>
          <w:szCs w:val="22"/>
        </w:rPr>
        <w:t xml:space="preserve"> and issues</w:t>
      </w:r>
      <w:r>
        <w:rPr>
          <w:rFonts w:ascii="Calibri" w:hAnsi="Calibri" w:cs="Calibri"/>
          <w:sz w:val="22"/>
          <w:szCs w:val="22"/>
        </w:rPr>
        <w:t>.</w:t>
      </w:r>
    </w:p>
    <w:p w:rsidR="005733D6" w:rsidRPr="003D1E16" w:rsidP="005733D6" w14:paraId="72C27781"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Have involved in working for all the aspects of SDLC life cycle such as System Analysis &amp; Design, Development, Implementation, Integration and Technical Support.</w:t>
      </w:r>
    </w:p>
    <w:p w:rsidR="005733D6" w:rsidP="005733D6" w14:paraId="296F885A"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Provided functional/technical expertise to the team</w:t>
      </w:r>
      <w:r>
        <w:rPr>
          <w:rFonts w:ascii="Calibri" w:hAnsi="Calibri" w:cs="Calibri"/>
          <w:sz w:val="22"/>
          <w:szCs w:val="22"/>
        </w:rPr>
        <w:t>.</w:t>
      </w:r>
    </w:p>
    <w:p w:rsidR="005733D6" w:rsidP="005733D6" w14:paraId="36CE9B2B"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Deploying the application in SIT, UAT and Production environments.</w:t>
      </w:r>
    </w:p>
    <w:p w:rsidR="005733D6" w:rsidP="000D79E9" w14:paraId="72F18BBF" w14:textId="77777777">
      <w:pPr>
        <w:ind w:left="1440" w:hanging="1440"/>
        <w:jc w:val="both"/>
        <w:rPr>
          <w:rFonts w:ascii="Calibri" w:hAnsi="Calibri" w:cs="Calibri"/>
          <w:b/>
          <w:bCs/>
          <w:i/>
          <w:sz w:val="22"/>
          <w:szCs w:val="22"/>
          <w:u w:val="single"/>
        </w:rPr>
      </w:pPr>
    </w:p>
    <w:p w:rsidR="002444F5" w:rsidP="000D79E9" w14:paraId="7DF2849C" w14:textId="77777777">
      <w:pPr>
        <w:ind w:left="1440" w:hanging="1440"/>
        <w:jc w:val="both"/>
        <w:rPr>
          <w:rFonts w:ascii="Calibri" w:hAnsi="Calibri" w:cs="Calibri"/>
          <w:b/>
          <w:bCs/>
          <w:i/>
          <w:sz w:val="22"/>
          <w:szCs w:val="22"/>
          <w:u w:val="single"/>
        </w:rPr>
      </w:pPr>
    </w:p>
    <w:p w:rsidR="002444F5" w:rsidP="000D79E9" w14:paraId="49603D17" w14:textId="77777777">
      <w:pPr>
        <w:ind w:left="1440" w:hanging="1440"/>
        <w:jc w:val="both"/>
        <w:rPr>
          <w:rFonts w:ascii="Calibri" w:hAnsi="Calibri" w:cs="Calibri"/>
          <w:b/>
          <w:bCs/>
          <w:i/>
          <w:sz w:val="22"/>
          <w:szCs w:val="22"/>
          <w:u w:val="single"/>
        </w:rPr>
      </w:pPr>
    </w:p>
    <w:p w:rsidR="00781DF7" w:rsidP="00781DF7" w14:paraId="1D3B8154" w14:textId="77777777">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sidRPr="00423487">
        <w:rPr>
          <w:rFonts w:ascii="Calibri" w:hAnsi="Calibri" w:cs="Calibri"/>
          <w:b/>
          <w:sz w:val="22"/>
          <w:szCs w:val="22"/>
          <w:u w:val="single"/>
        </w:rPr>
        <w:t>OCBC, Singapore</w:t>
      </w:r>
      <w:r w:rsidRPr="00423487">
        <w:rPr>
          <w:rFonts w:ascii="Calibri" w:hAnsi="Calibri" w:cs="Calibri"/>
          <w:b/>
          <w:sz w:val="22"/>
          <w:szCs w:val="22"/>
        </w:rPr>
        <w:t>.</w:t>
      </w:r>
    </w:p>
    <w:p w:rsidR="00781DF7" w:rsidRPr="00964863" w:rsidP="00781DF7" w14:paraId="1D3B8155" w14:textId="5001121E">
      <w:pPr>
        <w:jc w:val="both"/>
        <w:rPr>
          <w:rFonts w:ascii="Calibri" w:hAnsi="Calibri" w:cs="Calibri"/>
          <w:sz w:val="22"/>
          <w:szCs w:val="22"/>
        </w:rPr>
      </w:pPr>
      <w:r w:rsidRPr="00964863">
        <w:rPr>
          <w:rFonts w:ascii="Calibri" w:hAnsi="Calibri" w:cs="Calibri"/>
          <w:sz w:val="22"/>
          <w:szCs w:val="22"/>
        </w:rPr>
        <w:t>Duration</w:t>
      </w:r>
      <w:r w:rsidRPr="00964863">
        <w:rPr>
          <w:rFonts w:ascii="Calibri" w:hAnsi="Calibri" w:cs="Calibri"/>
          <w:sz w:val="22"/>
          <w:szCs w:val="22"/>
        </w:rPr>
        <w:tab/>
        <w:t xml:space="preserve">: Mar’19 to </w:t>
      </w:r>
      <w:r w:rsidR="005733D6">
        <w:rPr>
          <w:rFonts w:ascii="Calibri" w:hAnsi="Calibri" w:cs="Calibri"/>
          <w:sz w:val="22"/>
          <w:szCs w:val="22"/>
        </w:rPr>
        <w:t>Feb’22</w:t>
      </w:r>
      <w:r w:rsidRPr="00964863">
        <w:rPr>
          <w:rFonts w:ascii="Calibri" w:hAnsi="Calibri" w:cs="Calibri"/>
          <w:sz w:val="22"/>
          <w:szCs w:val="22"/>
        </w:rPr>
        <w:t>.</w:t>
      </w:r>
    </w:p>
    <w:p w:rsidR="00781DF7" w:rsidRPr="00964863" w:rsidP="00781DF7" w14:paraId="1D3B8156" w14:textId="77777777">
      <w:pPr>
        <w:ind w:left="1440" w:hanging="1440"/>
        <w:jc w:val="both"/>
        <w:rPr>
          <w:rFonts w:ascii="Calibri" w:hAnsi="Calibri" w:cs="Calibri"/>
          <w:sz w:val="22"/>
          <w:szCs w:val="22"/>
        </w:rPr>
      </w:pPr>
      <w:r w:rsidRPr="00964863">
        <w:rPr>
          <w:rFonts w:ascii="Calibri" w:hAnsi="Calibri" w:cs="Calibri"/>
          <w:sz w:val="22"/>
          <w:szCs w:val="22"/>
        </w:rPr>
        <w:t>Projects</w:t>
      </w:r>
      <w:r w:rsidRPr="00964863">
        <w:rPr>
          <w:rFonts w:ascii="Calibri" w:hAnsi="Calibri" w:cs="Calibri"/>
          <w:sz w:val="22"/>
          <w:szCs w:val="22"/>
        </w:rPr>
        <w:tab/>
        <w:t>:  OCBC</w:t>
      </w:r>
      <w:r w:rsidRPr="00964863" w:rsidR="00213A0C">
        <w:rPr>
          <w:rFonts w:ascii="Calibri" w:hAnsi="Calibri" w:cs="Calibri"/>
          <w:sz w:val="22"/>
          <w:szCs w:val="22"/>
        </w:rPr>
        <w:t xml:space="preserve"> WFI</w:t>
      </w:r>
      <w:r w:rsidRPr="00964863">
        <w:rPr>
          <w:rFonts w:ascii="Calibri" w:hAnsi="Calibri" w:cs="Calibri"/>
          <w:sz w:val="22"/>
          <w:szCs w:val="22"/>
        </w:rPr>
        <w:t xml:space="preserve"> REFRESH</w:t>
      </w:r>
    </w:p>
    <w:p w:rsidR="00781DF7" w:rsidRPr="00964863" w:rsidP="00781DF7" w14:paraId="1D3B8157" w14:textId="7660F6AC">
      <w:pPr>
        <w:ind w:left="1440" w:hanging="1440"/>
        <w:jc w:val="both"/>
        <w:rPr>
          <w:rFonts w:ascii="Calibri" w:hAnsi="Calibri" w:cs="Calibri"/>
          <w:sz w:val="22"/>
          <w:szCs w:val="22"/>
        </w:rPr>
      </w:pPr>
      <w:r w:rsidRPr="00964863">
        <w:rPr>
          <w:rFonts w:ascii="Calibri" w:hAnsi="Calibri" w:cs="Calibri"/>
          <w:sz w:val="22"/>
          <w:szCs w:val="22"/>
        </w:rPr>
        <w:t>Role</w:t>
      </w:r>
      <w:r w:rsidRPr="00964863">
        <w:rPr>
          <w:rFonts w:ascii="Calibri" w:hAnsi="Calibri" w:cs="Calibri"/>
          <w:sz w:val="22"/>
          <w:szCs w:val="22"/>
        </w:rPr>
        <w:tab/>
        <w:t xml:space="preserve">: </w:t>
      </w:r>
      <w:r w:rsidRPr="00964863" w:rsidR="00E67FC0">
        <w:rPr>
          <w:rFonts w:ascii="Calibri" w:hAnsi="Calibri" w:cs="Calibri"/>
          <w:sz w:val="22"/>
          <w:szCs w:val="22"/>
        </w:rPr>
        <w:t xml:space="preserve"> </w:t>
      </w:r>
      <w:r w:rsidR="00E4492E">
        <w:rPr>
          <w:rFonts w:ascii="Calibri" w:hAnsi="Calibri" w:cs="Calibri"/>
          <w:sz w:val="22"/>
          <w:szCs w:val="22"/>
        </w:rPr>
        <w:t>Senior FileNet Developer</w:t>
      </w:r>
    </w:p>
    <w:p w:rsidR="00781DF7" w:rsidRPr="00964863" w:rsidP="00781DF7" w14:paraId="1D3B8158" w14:textId="7792426D">
      <w:pPr>
        <w:ind w:left="1440" w:hanging="1440"/>
        <w:jc w:val="both"/>
        <w:rPr>
          <w:rFonts w:ascii="Calibri" w:hAnsi="Calibri" w:cs="Calibri"/>
          <w:sz w:val="22"/>
          <w:szCs w:val="22"/>
        </w:rPr>
      </w:pPr>
      <w:r w:rsidRPr="00964863">
        <w:rPr>
          <w:rFonts w:ascii="Calibri" w:hAnsi="Calibri" w:cs="Calibri"/>
          <w:i/>
          <w:sz w:val="22"/>
          <w:szCs w:val="22"/>
        </w:rPr>
        <w:t>Environment</w:t>
      </w:r>
      <w:r w:rsidRPr="00964863">
        <w:rPr>
          <w:rFonts w:ascii="Calibri" w:hAnsi="Calibri" w:cs="Calibri"/>
          <w:sz w:val="22"/>
          <w:szCs w:val="22"/>
        </w:rPr>
        <w:tab/>
        <w:t xml:space="preserve">: </w:t>
      </w:r>
      <w:r w:rsidRPr="00964863" w:rsidR="00BC0620">
        <w:rPr>
          <w:rFonts w:ascii="Calibri" w:hAnsi="Calibri" w:cs="Calibri"/>
          <w:sz w:val="22"/>
          <w:szCs w:val="22"/>
        </w:rPr>
        <w:t>IBM FileNet P8 5.5</w:t>
      </w:r>
      <w:r w:rsidRPr="00964863" w:rsidR="00F71CD2">
        <w:rPr>
          <w:rFonts w:ascii="Calibri" w:hAnsi="Calibri" w:cs="Calibri"/>
          <w:sz w:val="22"/>
          <w:szCs w:val="22"/>
        </w:rPr>
        <w:t>.2</w:t>
      </w:r>
      <w:r w:rsidRPr="00964863" w:rsidR="00BC0620">
        <w:rPr>
          <w:rFonts w:ascii="Calibri" w:hAnsi="Calibri" w:cs="Calibri"/>
          <w:sz w:val="22"/>
          <w:szCs w:val="22"/>
        </w:rPr>
        <w:t>, ICM 5.3</w:t>
      </w:r>
      <w:r w:rsidRPr="00964863" w:rsidR="00000F7E">
        <w:rPr>
          <w:rFonts w:ascii="Calibri" w:hAnsi="Calibri" w:cs="Calibri"/>
          <w:sz w:val="22"/>
          <w:szCs w:val="22"/>
        </w:rPr>
        <w:t>.3</w:t>
      </w:r>
      <w:r w:rsidRPr="00964863" w:rsidR="00BC0620">
        <w:rPr>
          <w:rFonts w:ascii="Calibri" w:hAnsi="Calibri" w:cs="Calibri"/>
          <w:sz w:val="22"/>
          <w:szCs w:val="22"/>
        </w:rPr>
        <w:t>, ICN</w:t>
      </w:r>
      <w:r w:rsidRPr="00964863" w:rsidR="00000FE4">
        <w:rPr>
          <w:rFonts w:ascii="Calibri" w:hAnsi="Calibri" w:cs="Calibri"/>
          <w:sz w:val="22"/>
          <w:szCs w:val="22"/>
        </w:rPr>
        <w:t xml:space="preserve"> 3.0.</w:t>
      </w:r>
      <w:r w:rsidRPr="00964863" w:rsidR="00BC0620">
        <w:rPr>
          <w:rFonts w:ascii="Calibri" w:hAnsi="Calibri" w:cs="Calibri"/>
          <w:sz w:val="22"/>
          <w:szCs w:val="22"/>
        </w:rPr>
        <w:t xml:space="preserve">3, </w:t>
      </w:r>
      <w:r w:rsidRPr="00964863" w:rsidR="00000FE4">
        <w:rPr>
          <w:rFonts w:ascii="Calibri" w:hAnsi="Calibri" w:cs="Calibri"/>
          <w:sz w:val="22"/>
          <w:szCs w:val="22"/>
        </w:rPr>
        <w:t>IBM DataCap 9.1.5</w:t>
      </w:r>
      <w:r w:rsidRPr="00964863" w:rsidR="00BC0620">
        <w:rPr>
          <w:rFonts w:ascii="Calibri" w:hAnsi="Calibri" w:cs="Calibri"/>
          <w:sz w:val="22"/>
          <w:szCs w:val="22"/>
        </w:rPr>
        <w:t>, MS SQL Server 2016</w:t>
      </w:r>
      <w:r w:rsidRPr="00964863">
        <w:rPr>
          <w:rFonts w:ascii="Calibri" w:hAnsi="Calibri" w:cs="Calibri"/>
          <w:sz w:val="22"/>
          <w:szCs w:val="22"/>
        </w:rPr>
        <w:t>, SOAP</w:t>
      </w:r>
      <w:r w:rsidRPr="00964863" w:rsidR="001D403B">
        <w:rPr>
          <w:rFonts w:ascii="Calibri" w:hAnsi="Calibri" w:cs="Calibri"/>
          <w:sz w:val="22"/>
          <w:szCs w:val="22"/>
        </w:rPr>
        <w:t>/REST</w:t>
      </w:r>
      <w:r w:rsidRPr="00964863">
        <w:rPr>
          <w:rFonts w:ascii="Calibri" w:hAnsi="Calibri" w:cs="Calibri"/>
          <w:sz w:val="22"/>
          <w:szCs w:val="22"/>
        </w:rPr>
        <w:t xml:space="preserve"> Web services, Java </w:t>
      </w:r>
      <w:r w:rsidRPr="00964863" w:rsidR="00901A6E">
        <w:rPr>
          <w:rFonts w:ascii="Calibri" w:hAnsi="Calibri" w:cs="Calibri"/>
          <w:sz w:val="22"/>
          <w:szCs w:val="22"/>
        </w:rPr>
        <w:t>1.8,</w:t>
      </w:r>
      <w:r w:rsidRPr="00964863">
        <w:rPr>
          <w:rFonts w:ascii="Calibri" w:hAnsi="Calibri" w:cs="Calibri"/>
          <w:sz w:val="22"/>
          <w:szCs w:val="22"/>
        </w:rPr>
        <w:t xml:space="preserve"> and </w:t>
      </w:r>
      <w:r w:rsidRPr="00964863" w:rsidR="00BC0620">
        <w:rPr>
          <w:rFonts w:ascii="Calibri" w:hAnsi="Calibri" w:cs="Calibri"/>
          <w:sz w:val="22"/>
          <w:szCs w:val="22"/>
        </w:rPr>
        <w:t>AIX</w:t>
      </w:r>
      <w:r w:rsidRPr="00964863">
        <w:rPr>
          <w:rFonts w:ascii="Calibri" w:hAnsi="Calibri" w:cs="Calibri"/>
          <w:sz w:val="22"/>
          <w:szCs w:val="22"/>
        </w:rPr>
        <w:t>.</w:t>
      </w:r>
    </w:p>
    <w:p w:rsidR="00781DF7" w:rsidRPr="00964863" w:rsidP="00781DF7" w14:paraId="1D3B8159" w14:textId="77777777">
      <w:pPr>
        <w:ind w:left="-15"/>
        <w:jc w:val="both"/>
        <w:rPr>
          <w:rFonts w:ascii="Calibri" w:hAnsi="Calibri" w:cs="Calibri"/>
          <w:sz w:val="22"/>
          <w:szCs w:val="22"/>
        </w:rPr>
      </w:pPr>
      <w:r w:rsidRPr="00964863">
        <w:rPr>
          <w:rFonts w:ascii="Calibri" w:hAnsi="Calibri" w:cs="Calibri"/>
          <w:i/>
          <w:sz w:val="22"/>
          <w:szCs w:val="22"/>
        </w:rPr>
        <w:t>Description</w:t>
      </w:r>
      <w:r w:rsidRPr="00964863">
        <w:rPr>
          <w:rFonts w:ascii="Calibri" w:hAnsi="Calibri" w:cs="Calibri"/>
          <w:sz w:val="22"/>
          <w:szCs w:val="22"/>
        </w:rPr>
        <w:tab/>
        <w:t xml:space="preserve">: </w:t>
      </w:r>
    </w:p>
    <w:p w:rsidR="00781DF7" w:rsidRPr="00964863" w:rsidP="00781DF7" w14:paraId="1D3B815A" w14:textId="77777777">
      <w:pPr>
        <w:ind w:left="-15"/>
        <w:jc w:val="both"/>
        <w:rPr>
          <w:rFonts w:ascii="Calibri" w:hAnsi="Calibri" w:cs="Calibri"/>
          <w:sz w:val="22"/>
          <w:szCs w:val="22"/>
        </w:rPr>
      </w:pPr>
      <w:r w:rsidRPr="00964863">
        <w:rPr>
          <w:rFonts w:ascii="Calibri" w:hAnsi="Calibri" w:cs="Calibri"/>
          <w:sz w:val="22"/>
          <w:szCs w:val="22"/>
        </w:rPr>
        <w:tab/>
      </w:r>
      <w:r w:rsidRPr="00964863">
        <w:rPr>
          <w:rFonts w:ascii="Calibri" w:hAnsi="Calibri" w:cs="Calibri"/>
          <w:sz w:val="22"/>
          <w:szCs w:val="22"/>
        </w:rPr>
        <w:tab/>
        <w:t>Oversea-Chinese Banking Corporation (OCBC) is a publicly listed financial services organization with its head office in Singapore. The bank's global network has grown to comprise subsidiaries, branches, and representative offices in 15 countries and territories</w:t>
      </w:r>
      <w:r w:rsidRPr="00964863" w:rsidR="00464D27">
        <w:rPr>
          <w:rFonts w:ascii="Calibri" w:hAnsi="Calibri" w:cs="Calibri"/>
          <w:sz w:val="22"/>
          <w:szCs w:val="22"/>
        </w:rPr>
        <w:t xml:space="preserve">. </w:t>
      </w:r>
    </w:p>
    <w:p w:rsidR="00B7118F" w:rsidRPr="00964863" w:rsidP="00B7118F" w14:paraId="1D3B815C" w14:textId="77777777">
      <w:pPr>
        <w:numPr>
          <w:ilvl w:val="0"/>
          <w:numId w:val="14"/>
        </w:numPr>
        <w:jc w:val="both"/>
        <w:rPr>
          <w:rFonts w:ascii="Calibri" w:hAnsi="Calibri" w:cs="Calibri"/>
          <w:sz w:val="22"/>
          <w:szCs w:val="22"/>
        </w:rPr>
      </w:pPr>
      <w:r w:rsidRPr="00964863">
        <w:rPr>
          <w:rFonts w:ascii="Calibri" w:hAnsi="Calibri" w:cs="Calibri"/>
          <w:sz w:val="22"/>
          <w:szCs w:val="22"/>
        </w:rPr>
        <w:t xml:space="preserve">IBM BPF Applications to convert/Migrate/Develop </w:t>
      </w:r>
      <w:r w:rsidRPr="00964863" w:rsidR="00634D10">
        <w:rPr>
          <w:rFonts w:ascii="Calibri" w:hAnsi="Calibri" w:cs="Calibri"/>
          <w:sz w:val="22"/>
          <w:szCs w:val="22"/>
        </w:rPr>
        <w:t>under IBM Case Manager with IBM FileNet 5.5</w:t>
      </w:r>
    </w:p>
    <w:p w:rsidR="00781DF7" w:rsidRPr="00964863" w:rsidP="00781DF7" w14:paraId="1D3B815D" w14:textId="77777777">
      <w:pPr>
        <w:ind w:left="-15"/>
        <w:jc w:val="both"/>
        <w:rPr>
          <w:rFonts w:ascii="Calibri" w:hAnsi="Calibri" w:cs="Calibri"/>
          <w:i/>
          <w:sz w:val="22"/>
          <w:szCs w:val="22"/>
        </w:rPr>
      </w:pPr>
      <w:r w:rsidRPr="00964863">
        <w:rPr>
          <w:rFonts w:ascii="Calibri" w:hAnsi="Calibri" w:cs="Calibri"/>
          <w:i/>
          <w:sz w:val="22"/>
          <w:szCs w:val="22"/>
        </w:rPr>
        <w:t>Responsibilities:</w:t>
      </w:r>
    </w:p>
    <w:p w:rsidR="00781DF7" w:rsidP="00781DF7" w14:paraId="1D3B815E"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Understanding the user requirement documents.</w:t>
      </w:r>
    </w:p>
    <w:p w:rsidR="00781DF7" w:rsidRPr="00552959" w:rsidP="00781DF7" w14:paraId="1D3B815F"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Meeting with the users to understand and get clarified the requirements.</w:t>
      </w:r>
    </w:p>
    <w:p w:rsidR="00781DF7" w:rsidRPr="00C166E7" w:rsidP="00781DF7" w14:paraId="1D3B8160"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Architect and design</w:t>
      </w:r>
      <w:r w:rsidRPr="00C166E7">
        <w:rPr>
          <w:rFonts w:ascii="Calibri" w:hAnsi="Calibri" w:cs="Calibri"/>
          <w:sz w:val="22"/>
          <w:szCs w:val="22"/>
        </w:rPr>
        <w:t xml:space="preserve"> the system as per the </w:t>
      </w:r>
      <w:r>
        <w:rPr>
          <w:rFonts w:ascii="Calibri" w:hAnsi="Calibri" w:cs="Calibri"/>
          <w:sz w:val="22"/>
          <w:szCs w:val="22"/>
        </w:rPr>
        <w:t>requirement in long term fit to the enterprise system.</w:t>
      </w:r>
    </w:p>
    <w:p w:rsidR="00781DF7" w:rsidRPr="00552959" w:rsidP="00781DF7" w14:paraId="1D3B8161" w14:textId="77777777">
      <w:pPr>
        <w:pStyle w:val="ListParagraph"/>
        <w:widowControl/>
        <w:numPr>
          <w:ilvl w:val="0"/>
          <w:numId w:val="3"/>
        </w:numPr>
        <w:autoSpaceDE/>
        <w:rPr>
          <w:rFonts w:ascii="Calibri" w:hAnsi="Calibri" w:cs="Calibri"/>
          <w:sz w:val="22"/>
          <w:szCs w:val="22"/>
        </w:rPr>
      </w:pPr>
      <w:r>
        <w:rPr>
          <w:rFonts w:ascii="Calibri" w:hAnsi="Calibri"/>
          <w:sz w:val="22"/>
          <w:szCs w:val="22"/>
        </w:rPr>
        <w:t>Preparing the functional and technical specifications documents for business requirement.</w:t>
      </w:r>
    </w:p>
    <w:p w:rsidR="00781DF7" w:rsidRPr="003D1E16" w:rsidP="00781DF7" w14:paraId="1D3B8162"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Have involved in working for all the aspects of SDLC life cycle such as System Analysis &amp; Design, Development, Implementation, Integration and Technical Support.</w:t>
      </w:r>
    </w:p>
    <w:p w:rsidR="00781DF7" w:rsidP="00781DF7" w14:paraId="1D3B8164"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Deploying the application in SIT, UAT and Production environments.</w:t>
      </w:r>
    </w:p>
    <w:p w:rsidR="00781DF7" w:rsidP="00781DF7" w14:paraId="1D3B8165"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Delivery of the project deliverables in line with the project plan.</w:t>
      </w:r>
    </w:p>
    <w:p w:rsidR="00781DF7" w:rsidP="00781DF7" w14:paraId="1D3B8166" w14:textId="77777777">
      <w:pPr>
        <w:pStyle w:val="ListParagraph"/>
        <w:widowControl/>
        <w:numPr>
          <w:ilvl w:val="0"/>
          <w:numId w:val="3"/>
        </w:numPr>
        <w:autoSpaceDE/>
        <w:rPr>
          <w:rFonts w:ascii="Calibri" w:hAnsi="Calibri" w:cs="Calibri"/>
          <w:sz w:val="22"/>
          <w:szCs w:val="22"/>
        </w:rPr>
      </w:pPr>
      <w:r w:rsidRPr="00F20C84">
        <w:rPr>
          <w:rFonts w:ascii="Calibri" w:hAnsi="Calibri" w:cs="Calibri"/>
          <w:sz w:val="22"/>
          <w:szCs w:val="22"/>
        </w:rPr>
        <w:t>Used the agile methodology for implementing the project</w:t>
      </w:r>
      <w:r>
        <w:rPr>
          <w:rFonts w:ascii="Calibri" w:hAnsi="Calibri" w:cs="Calibri"/>
          <w:sz w:val="22"/>
          <w:szCs w:val="22"/>
        </w:rPr>
        <w:t>.</w:t>
      </w:r>
    </w:p>
    <w:p w:rsidR="00781DF7" w:rsidP="000D79E9" w14:paraId="1D3B8167" w14:textId="77777777">
      <w:pPr>
        <w:ind w:left="1440" w:hanging="1440"/>
        <w:jc w:val="both"/>
        <w:rPr>
          <w:rFonts w:ascii="Calibri" w:hAnsi="Calibri" w:cs="Calibri"/>
          <w:b/>
          <w:bCs/>
          <w:i/>
          <w:sz w:val="22"/>
          <w:szCs w:val="22"/>
          <w:u w:val="single"/>
        </w:rPr>
      </w:pPr>
    </w:p>
    <w:p w:rsidR="00781DF7" w:rsidP="000D79E9" w14:paraId="1D3B8168" w14:textId="77777777">
      <w:pPr>
        <w:ind w:left="1440" w:hanging="1440"/>
        <w:jc w:val="both"/>
        <w:rPr>
          <w:rFonts w:ascii="Calibri" w:hAnsi="Calibri" w:cs="Calibri"/>
          <w:b/>
          <w:bCs/>
          <w:i/>
          <w:sz w:val="22"/>
          <w:szCs w:val="22"/>
          <w:u w:val="single"/>
        </w:rPr>
      </w:pPr>
    </w:p>
    <w:p w:rsidR="003A24AB" w:rsidP="003A24AB" w14:paraId="1D3B8169" w14:textId="77777777">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sidRPr="00423487">
        <w:rPr>
          <w:rFonts w:ascii="Calibri" w:hAnsi="Calibri" w:cs="Calibri"/>
          <w:b/>
          <w:sz w:val="22"/>
          <w:szCs w:val="22"/>
          <w:u w:val="single"/>
        </w:rPr>
        <w:t>OCBC, Singapore</w:t>
      </w:r>
      <w:r w:rsidRPr="00423487">
        <w:rPr>
          <w:rFonts w:ascii="Calibri" w:hAnsi="Calibri" w:cs="Calibri"/>
          <w:b/>
          <w:sz w:val="22"/>
          <w:szCs w:val="22"/>
        </w:rPr>
        <w:t>.</w:t>
      </w:r>
    </w:p>
    <w:p w:rsidR="003A24AB" w:rsidRPr="00964863" w:rsidP="003A24AB" w14:paraId="1D3B816A" w14:textId="77777777">
      <w:pPr>
        <w:jc w:val="both"/>
        <w:rPr>
          <w:rFonts w:ascii="Calibri" w:hAnsi="Calibri" w:cs="Calibri"/>
          <w:sz w:val="22"/>
          <w:szCs w:val="22"/>
        </w:rPr>
      </w:pPr>
      <w:r w:rsidRPr="00964863">
        <w:rPr>
          <w:rFonts w:ascii="Calibri" w:hAnsi="Calibri" w:cs="Calibri"/>
          <w:sz w:val="22"/>
          <w:szCs w:val="22"/>
        </w:rPr>
        <w:t>Duration</w:t>
      </w:r>
      <w:r w:rsidRPr="00964863">
        <w:rPr>
          <w:rFonts w:ascii="Calibri" w:hAnsi="Calibri" w:cs="Calibri"/>
          <w:sz w:val="22"/>
          <w:szCs w:val="22"/>
        </w:rPr>
        <w:tab/>
        <w:t>: Apr’18 to Feb’19.</w:t>
      </w:r>
    </w:p>
    <w:p w:rsidR="003A24AB" w:rsidRPr="00964863" w:rsidP="003A24AB" w14:paraId="1D3B816B" w14:textId="77777777">
      <w:pPr>
        <w:ind w:left="1440" w:hanging="1440"/>
        <w:jc w:val="both"/>
        <w:rPr>
          <w:rFonts w:ascii="Calibri" w:hAnsi="Calibri" w:cs="Calibri"/>
          <w:sz w:val="22"/>
          <w:szCs w:val="22"/>
        </w:rPr>
      </w:pPr>
      <w:r w:rsidRPr="00964863">
        <w:rPr>
          <w:rFonts w:ascii="Calibri" w:hAnsi="Calibri" w:cs="Calibri"/>
          <w:sz w:val="22"/>
          <w:szCs w:val="22"/>
        </w:rPr>
        <w:t>Projects</w:t>
      </w:r>
      <w:r w:rsidRPr="00964863">
        <w:rPr>
          <w:rFonts w:ascii="Calibri" w:hAnsi="Calibri" w:cs="Calibri"/>
          <w:sz w:val="22"/>
          <w:szCs w:val="22"/>
        </w:rPr>
        <w:tab/>
        <w:t xml:space="preserve">:  </w:t>
      </w:r>
      <w:r w:rsidRPr="00964863" w:rsidR="003E6568">
        <w:rPr>
          <w:rFonts w:ascii="Calibri" w:hAnsi="Calibri" w:cs="Calibri"/>
          <w:sz w:val="22"/>
          <w:szCs w:val="22"/>
        </w:rPr>
        <w:t>Premier Private Client</w:t>
      </w:r>
      <w:r w:rsidRPr="00964863" w:rsidR="00191751">
        <w:rPr>
          <w:rFonts w:ascii="Calibri" w:hAnsi="Calibri" w:cs="Calibri"/>
          <w:sz w:val="22"/>
          <w:szCs w:val="22"/>
        </w:rPr>
        <w:t xml:space="preserve"> </w:t>
      </w:r>
      <w:r w:rsidRPr="00964863" w:rsidR="007466CB">
        <w:rPr>
          <w:rFonts w:ascii="Calibri" w:hAnsi="Calibri" w:cs="Calibri"/>
          <w:sz w:val="22"/>
          <w:szCs w:val="22"/>
        </w:rPr>
        <w:t>(PPC)</w:t>
      </w:r>
      <w:r w:rsidRPr="00964863">
        <w:rPr>
          <w:rFonts w:ascii="Calibri" w:hAnsi="Calibri" w:cs="Calibri"/>
          <w:sz w:val="22"/>
          <w:szCs w:val="22"/>
        </w:rPr>
        <w:t>.</w:t>
      </w:r>
    </w:p>
    <w:p w:rsidR="003A24AB" w:rsidRPr="00964863" w:rsidP="003A24AB" w14:paraId="1D3B816C" w14:textId="77777777">
      <w:pPr>
        <w:ind w:left="1440" w:hanging="1440"/>
        <w:jc w:val="both"/>
        <w:rPr>
          <w:rFonts w:ascii="Calibri" w:hAnsi="Calibri" w:cs="Calibri"/>
          <w:sz w:val="22"/>
          <w:szCs w:val="22"/>
        </w:rPr>
      </w:pPr>
      <w:r w:rsidRPr="00964863">
        <w:rPr>
          <w:rFonts w:ascii="Calibri" w:hAnsi="Calibri" w:cs="Calibri"/>
          <w:sz w:val="22"/>
          <w:szCs w:val="22"/>
        </w:rPr>
        <w:t>Role</w:t>
      </w:r>
      <w:r w:rsidRPr="00964863">
        <w:rPr>
          <w:rFonts w:ascii="Calibri" w:hAnsi="Calibri" w:cs="Calibri"/>
          <w:sz w:val="22"/>
          <w:szCs w:val="22"/>
        </w:rPr>
        <w:tab/>
        <w:t>:  Senior Technical Lead</w:t>
      </w:r>
    </w:p>
    <w:p w:rsidR="003A24AB" w:rsidRPr="00964863" w:rsidP="003A24AB" w14:paraId="1D3B816D" w14:textId="7FC5B534">
      <w:pPr>
        <w:ind w:left="1440" w:hanging="1440"/>
        <w:jc w:val="both"/>
        <w:rPr>
          <w:rFonts w:ascii="Calibri" w:hAnsi="Calibri" w:cs="Calibri"/>
          <w:sz w:val="22"/>
          <w:szCs w:val="22"/>
        </w:rPr>
      </w:pPr>
      <w:r w:rsidRPr="00964863">
        <w:rPr>
          <w:rFonts w:ascii="Calibri" w:hAnsi="Calibri" w:cs="Calibri"/>
          <w:i/>
          <w:sz w:val="22"/>
          <w:szCs w:val="22"/>
        </w:rPr>
        <w:t>Environment</w:t>
      </w:r>
      <w:r w:rsidRPr="00964863">
        <w:rPr>
          <w:rFonts w:ascii="Calibri" w:hAnsi="Calibri" w:cs="Calibri"/>
          <w:sz w:val="22"/>
          <w:szCs w:val="22"/>
        </w:rPr>
        <w:tab/>
        <w:t xml:space="preserve">: IBM FileNet P8 4.5.1., </w:t>
      </w:r>
      <w:r w:rsidR="00834504">
        <w:rPr>
          <w:rFonts w:ascii="Calibri" w:hAnsi="Calibri" w:cs="Calibri"/>
          <w:sz w:val="22"/>
          <w:szCs w:val="22"/>
        </w:rPr>
        <w:t xml:space="preserve">IBM </w:t>
      </w:r>
      <w:r w:rsidRPr="00964863">
        <w:rPr>
          <w:rFonts w:ascii="Calibri" w:hAnsi="Calibri" w:cs="Calibri"/>
          <w:sz w:val="22"/>
          <w:szCs w:val="22"/>
        </w:rPr>
        <w:t>BPF 4.0., WAS 7.0, MS SQL Server 2008, SOAP Web services, Java 1.5.12 and Windows.</w:t>
      </w:r>
    </w:p>
    <w:p w:rsidR="003A24AB" w:rsidRPr="00964863" w:rsidP="003A24AB" w14:paraId="1D3B816E" w14:textId="77777777">
      <w:pPr>
        <w:ind w:left="-15"/>
        <w:jc w:val="both"/>
        <w:rPr>
          <w:rFonts w:ascii="Calibri" w:hAnsi="Calibri" w:cs="Calibri"/>
          <w:sz w:val="22"/>
          <w:szCs w:val="22"/>
        </w:rPr>
      </w:pPr>
      <w:r w:rsidRPr="00964863">
        <w:rPr>
          <w:rFonts w:ascii="Calibri" w:hAnsi="Calibri" w:cs="Calibri"/>
          <w:i/>
          <w:sz w:val="22"/>
          <w:szCs w:val="22"/>
        </w:rPr>
        <w:t>Description</w:t>
      </w:r>
      <w:r w:rsidRPr="00964863">
        <w:rPr>
          <w:rFonts w:ascii="Calibri" w:hAnsi="Calibri" w:cs="Calibri"/>
          <w:sz w:val="22"/>
          <w:szCs w:val="22"/>
        </w:rPr>
        <w:tab/>
        <w:t xml:space="preserve">: </w:t>
      </w:r>
    </w:p>
    <w:p w:rsidR="003A24AB" w:rsidP="003A24AB" w14:paraId="1D3B8170" w14:textId="40DCAAC8">
      <w:pPr>
        <w:ind w:left="-15"/>
        <w:jc w:val="both"/>
        <w:rPr>
          <w:rFonts w:ascii="Calibri" w:hAnsi="Calibri" w:cs="Calibri"/>
          <w:bCs/>
          <w:sz w:val="22"/>
          <w:szCs w:val="22"/>
        </w:rPr>
      </w:pPr>
      <w:r>
        <w:rPr>
          <w:rFonts w:ascii="Calibri" w:hAnsi="Calibri" w:cs="Calibri"/>
          <w:bCs/>
          <w:sz w:val="22"/>
          <w:szCs w:val="22"/>
        </w:rPr>
        <w:tab/>
      </w:r>
      <w:r>
        <w:rPr>
          <w:rFonts w:ascii="Calibri" w:hAnsi="Calibri" w:cs="Calibri"/>
          <w:bCs/>
          <w:sz w:val="22"/>
          <w:szCs w:val="22"/>
        </w:rPr>
        <w:tab/>
      </w:r>
      <w:r w:rsidR="00005C89">
        <w:rPr>
          <w:rFonts w:ascii="Calibri" w:hAnsi="Calibri" w:cs="Calibri"/>
          <w:bCs/>
          <w:sz w:val="22"/>
          <w:szCs w:val="22"/>
        </w:rPr>
        <w:t xml:space="preserve">PPC covers CDD, Customer relationship and Trade transactions. </w:t>
      </w:r>
      <w:r w:rsidR="00964863">
        <w:rPr>
          <w:rFonts w:ascii="Calibri" w:hAnsi="Calibri" w:cs="Calibri"/>
          <w:bCs/>
          <w:sz w:val="22"/>
          <w:szCs w:val="22"/>
        </w:rPr>
        <w:t>These 3 processes</w:t>
      </w:r>
      <w:r w:rsidR="00005C89">
        <w:rPr>
          <w:rFonts w:ascii="Calibri" w:hAnsi="Calibri" w:cs="Calibri"/>
          <w:bCs/>
          <w:sz w:val="22"/>
          <w:szCs w:val="22"/>
        </w:rPr>
        <w:t xml:space="preserve"> are interdependent. CDD approval is a primary key to create the Customer Relationship. For Trade Transaction (TTR), the primary key is the approved relationship.</w:t>
      </w:r>
      <w:r w:rsidR="00502549">
        <w:rPr>
          <w:rFonts w:ascii="Calibri" w:hAnsi="Calibri" w:cs="Calibri"/>
          <w:bCs/>
          <w:sz w:val="22"/>
          <w:szCs w:val="22"/>
        </w:rPr>
        <w:t xml:space="preserve"> To create the trade transactions, for PPC, CDD and their respective relationship must be approved. CDD and Relationships are reviewed on timely basis as per the customer.</w:t>
      </w:r>
    </w:p>
    <w:p w:rsidR="003A24AB" w:rsidRPr="00964863" w:rsidP="003A24AB" w14:paraId="1D3B8171" w14:textId="77777777">
      <w:pPr>
        <w:ind w:left="-15"/>
        <w:jc w:val="both"/>
        <w:rPr>
          <w:rFonts w:ascii="Calibri" w:hAnsi="Calibri" w:cs="Calibri"/>
          <w:bCs/>
          <w:i/>
          <w:sz w:val="22"/>
          <w:szCs w:val="22"/>
        </w:rPr>
      </w:pPr>
      <w:r w:rsidRPr="00964863">
        <w:rPr>
          <w:rFonts w:ascii="Calibri" w:hAnsi="Calibri" w:cs="Calibri"/>
          <w:bCs/>
          <w:i/>
          <w:sz w:val="22"/>
          <w:szCs w:val="22"/>
        </w:rPr>
        <w:t>Responsibilities:</w:t>
      </w:r>
    </w:p>
    <w:p w:rsidR="003A24AB" w:rsidP="003A24AB" w14:paraId="1D3B8172"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Und</w:t>
      </w:r>
      <w:r w:rsidR="0030219C">
        <w:rPr>
          <w:rFonts w:ascii="Calibri" w:hAnsi="Calibri" w:cs="Calibri"/>
          <w:sz w:val="22"/>
          <w:szCs w:val="22"/>
        </w:rPr>
        <w:t>erstanding the user requirement</w:t>
      </w:r>
      <w:r>
        <w:rPr>
          <w:rFonts w:ascii="Calibri" w:hAnsi="Calibri" w:cs="Calibri"/>
          <w:sz w:val="22"/>
          <w:szCs w:val="22"/>
        </w:rPr>
        <w:t xml:space="preserve"> documents.</w:t>
      </w:r>
    </w:p>
    <w:p w:rsidR="003A24AB" w:rsidRPr="00552959" w:rsidP="003A24AB" w14:paraId="1D3B8173"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 xml:space="preserve">Meeting </w:t>
      </w:r>
      <w:r w:rsidR="009E449F">
        <w:rPr>
          <w:rFonts w:ascii="Calibri" w:hAnsi="Calibri" w:cs="Calibri"/>
          <w:sz w:val="22"/>
          <w:szCs w:val="22"/>
        </w:rPr>
        <w:t xml:space="preserve">with </w:t>
      </w:r>
      <w:r>
        <w:rPr>
          <w:rFonts w:ascii="Calibri" w:hAnsi="Calibri" w:cs="Calibri"/>
          <w:sz w:val="22"/>
          <w:szCs w:val="22"/>
        </w:rPr>
        <w:t>the users to un</w:t>
      </w:r>
      <w:r w:rsidR="009E449F">
        <w:rPr>
          <w:rFonts w:ascii="Calibri" w:hAnsi="Calibri" w:cs="Calibri"/>
          <w:sz w:val="22"/>
          <w:szCs w:val="22"/>
        </w:rPr>
        <w:t xml:space="preserve">derstand and get clarified </w:t>
      </w:r>
      <w:r w:rsidR="00657389">
        <w:rPr>
          <w:rFonts w:ascii="Calibri" w:hAnsi="Calibri" w:cs="Calibri"/>
          <w:sz w:val="22"/>
          <w:szCs w:val="22"/>
        </w:rPr>
        <w:t>the</w:t>
      </w:r>
      <w:r>
        <w:rPr>
          <w:rFonts w:ascii="Calibri" w:hAnsi="Calibri" w:cs="Calibri"/>
          <w:sz w:val="22"/>
          <w:szCs w:val="22"/>
        </w:rPr>
        <w:t xml:space="preserve"> requirements.</w:t>
      </w:r>
    </w:p>
    <w:p w:rsidR="00C166E7" w:rsidRPr="00C166E7" w:rsidP="003A24AB" w14:paraId="1D3B8174"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Architect and design</w:t>
      </w:r>
      <w:r w:rsidRPr="00C166E7">
        <w:rPr>
          <w:rFonts w:ascii="Calibri" w:hAnsi="Calibri" w:cs="Calibri"/>
          <w:sz w:val="22"/>
          <w:szCs w:val="22"/>
        </w:rPr>
        <w:t xml:space="preserve"> the system as per the </w:t>
      </w:r>
      <w:r w:rsidR="00406C01">
        <w:rPr>
          <w:rFonts w:ascii="Calibri" w:hAnsi="Calibri" w:cs="Calibri"/>
          <w:sz w:val="22"/>
          <w:szCs w:val="22"/>
        </w:rPr>
        <w:t>requirement in long term fit to the enterprise system.</w:t>
      </w:r>
    </w:p>
    <w:p w:rsidR="003A24AB" w:rsidRPr="00552959" w:rsidP="003A24AB" w14:paraId="1D3B8175" w14:textId="77777777">
      <w:pPr>
        <w:pStyle w:val="ListParagraph"/>
        <w:widowControl/>
        <w:numPr>
          <w:ilvl w:val="0"/>
          <w:numId w:val="3"/>
        </w:numPr>
        <w:autoSpaceDE/>
        <w:rPr>
          <w:rFonts w:ascii="Calibri" w:hAnsi="Calibri" w:cs="Calibri"/>
          <w:sz w:val="22"/>
          <w:szCs w:val="22"/>
        </w:rPr>
      </w:pPr>
      <w:r>
        <w:rPr>
          <w:rFonts w:ascii="Calibri" w:hAnsi="Calibri"/>
          <w:sz w:val="22"/>
          <w:szCs w:val="22"/>
        </w:rPr>
        <w:t>Preparing the functional and technical specifications documents</w:t>
      </w:r>
      <w:r w:rsidR="00993B73">
        <w:rPr>
          <w:rFonts w:ascii="Calibri" w:hAnsi="Calibri"/>
          <w:sz w:val="22"/>
          <w:szCs w:val="22"/>
        </w:rPr>
        <w:t xml:space="preserve"> for</w:t>
      </w:r>
      <w:r>
        <w:rPr>
          <w:rFonts w:ascii="Calibri" w:hAnsi="Calibri"/>
          <w:sz w:val="22"/>
          <w:szCs w:val="22"/>
        </w:rPr>
        <w:t xml:space="preserve"> business requirement.</w:t>
      </w:r>
    </w:p>
    <w:p w:rsidR="003A24AB" w:rsidRPr="003D1E16" w:rsidP="003A24AB" w14:paraId="1D3B8176"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Have involved in working for all the aspects of SDLC life cycle such as System Analysis &amp; Design, Development, Implementation, Integration and Technical Support.</w:t>
      </w:r>
    </w:p>
    <w:p w:rsidR="003A24AB" w:rsidP="003A24AB" w14:paraId="1D3B8177"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Provided functional/technical expertise to the team</w:t>
      </w:r>
      <w:r>
        <w:rPr>
          <w:rFonts w:ascii="Calibri" w:hAnsi="Calibri" w:cs="Calibri"/>
          <w:sz w:val="22"/>
          <w:szCs w:val="22"/>
        </w:rPr>
        <w:t>.</w:t>
      </w:r>
    </w:p>
    <w:p w:rsidR="003A24AB" w:rsidP="003A24AB" w14:paraId="1D3B8178"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Deploying the application in SIT, UAT and Production environments.</w:t>
      </w:r>
    </w:p>
    <w:p w:rsidR="003A24AB" w:rsidP="00B5141A" w14:paraId="1D3B8179"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Delivery of the project deliverables in line with the project plan.</w:t>
      </w:r>
    </w:p>
    <w:p w:rsidR="00B5141A" w:rsidP="00B5141A" w14:paraId="1D3B817A" w14:textId="77777777">
      <w:pPr>
        <w:pStyle w:val="ListParagraph"/>
        <w:widowControl/>
        <w:numPr>
          <w:ilvl w:val="0"/>
          <w:numId w:val="3"/>
        </w:numPr>
        <w:autoSpaceDE/>
        <w:rPr>
          <w:rFonts w:ascii="Calibri" w:hAnsi="Calibri" w:cs="Calibri"/>
          <w:sz w:val="22"/>
          <w:szCs w:val="22"/>
        </w:rPr>
      </w:pPr>
      <w:r w:rsidRPr="00F20C84">
        <w:rPr>
          <w:rFonts w:ascii="Calibri" w:hAnsi="Calibri" w:cs="Calibri"/>
          <w:sz w:val="22"/>
          <w:szCs w:val="22"/>
        </w:rPr>
        <w:t>Used the agile methodology for implementing the project</w:t>
      </w:r>
      <w:r>
        <w:rPr>
          <w:rFonts w:ascii="Calibri" w:hAnsi="Calibri" w:cs="Calibri"/>
          <w:sz w:val="22"/>
          <w:szCs w:val="22"/>
        </w:rPr>
        <w:t>.</w:t>
      </w:r>
    </w:p>
    <w:p w:rsidR="003A24AB" w:rsidP="003A24AB" w14:paraId="1D3B817B" w14:textId="77777777">
      <w:pPr>
        <w:ind w:left="1440" w:hanging="1440"/>
        <w:jc w:val="both"/>
        <w:rPr>
          <w:rFonts w:ascii="Calibri" w:hAnsi="Calibri" w:cs="Calibri"/>
          <w:b/>
          <w:bCs/>
          <w:i/>
          <w:sz w:val="22"/>
          <w:szCs w:val="22"/>
          <w:u w:val="single"/>
        </w:rPr>
      </w:pPr>
    </w:p>
    <w:p w:rsidR="00E4554F" w:rsidP="00E4554F" w14:paraId="1D3B817C" w14:textId="77777777">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Pr>
          <w:rFonts w:ascii="Calibri" w:hAnsi="Calibri" w:cs="Calibri"/>
          <w:b/>
          <w:sz w:val="22"/>
          <w:szCs w:val="22"/>
          <w:u w:val="single"/>
        </w:rPr>
        <w:t>Great E</w:t>
      </w:r>
      <w:r w:rsidR="00DF00B8">
        <w:rPr>
          <w:rFonts w:ascii="Calibri" w:hAnsi="Calibri" w:cs="Calibri"/>
          <w:b/>
          <w:sz w:val="22"/>
          <w:szCs w:val="22"/>
          <w:u w:val="single"/>
        </w:rPr>
        <w:t>astern</w:t>
      </w:r>
      <w:r w:rsidRPr="00423487">
        <w:rPr>
          <w:rFonts w:ascii="Calibri" w:hAnsi="Calibri" w:cs="Calibri"/>
          <w:b/>
          <w:sz w:val="22"/>
          <w:szCs w:val="22"/>
          <w:u w:val="single"/>
        </w:rPr>
        <w:t>, Singapore</w:t>
      </w:r>
      <w:r w:rsidRPr="00423487">
        <w:rPr>
          <w:rFonts w:ascii="Calibri" w:hAnsi="Calibri" w:cs="Calibri"/>
          <w:b/>
          <w:sz w:val="22"/>
          <w:szCs w:val="22"/>
        </w:rPr>
        <w:t>.</w:t>
      </w:r>
    </w:p>
    <w:p w:rsidR="00E4554F" w:rsidRPr="00964863" w:rsidP="00E4554F" w14:paraId="1D3B817D" w14:textId="77777777">
      <w:pPr>
        <w:jc w:val="both"/>
        <w:rPr>
          <w:rFonts w:ascii="Calibri" w:hAnsi="Calibri" w:cs="Calibri"/>
          <w:sz w:val="22"/>
          <w:szCs w:val="22"/>
        </w:rPr>
      </w:pPr>
      <w:r w:rsidRPr="00964863">
        <w:rPr>
          <w:rFonts w:ascii="Calibri" w:hAnsi="Calibri" w:cs="Calibri"/>
          <w:i/>
          <w:sz w:val="22"/>
          <w:szCs w:val="22"/>
        </w:rPr>
        <w:t>Duration</w:t>
      </w:r>
      <w:r w:rsidRPr="00964863">
        <w:rPr>
          <w:rFonts w:ascii="Calibri" w:hAnsi="Calibri" w:cs="Calibri"/>
          <w:sz w:val="22"/>
          <w:szCs w:val="22"/>
        </w:rPr>
        <w:tab/>
        <w:t xml:space="preserve">: </w:t>
      </w:r>
      <w:r w:rsidRPr="00964863" w:rsidR="00195FEA">
        <w:rPr>
          <w:rFonts w:ascii="Calibri" w:hAnsi="Calibri" w:cs="Calibri"/>
          <w:sz w:val="22"/>
          <w:szCs w:val="22"/>
        </w:rPr>
        <w:t>Apr’17</w:t>
      </w:r>
      <w:r w:rsidRPr="00964863" w:rsidR="00700FC8">
        <w:rPr>
          <w:rFonts w:ascii="Calibri" w:hAnsi="Calibri" w:cs="Calibri"/>
          <w:sz w:val="22"/>
          <w:szCs w:val="22"/>
        </w:rPr>
        <w:t xml:space="preserve"> to Mar’18</w:t>
      </w:r>
      <w:r w:rsidRPr="00964863">
        <w:rPr>
          <w:rFonts w:ascii="Calibri" w:hAnsi="Calibri" w:cs="Calibri"/>
          <w:sz w:val="22"/>
          <w:szCs w:val="22"/>
        </w:rPr>
        <w:t>.</w:t>
      </w:r>
    </w:p>
    <w:p w:rsidR="00E4554F" w:rsidRPr="00964863" w:rsidP="00E4554F" w14:paraId="1D3B817E" w14:textId="77777777">
      <w:pPr>
        <w:ind w:left="1440" w:hanging="1440"/>
        <w:jc w:val="both"/>
        <w:rPr>
          <w:rFonts w:ascii="Calibri" w:hAnsi="Calibri" w:cs="Calibri"/>
          <w:i/>
          <w:sz w:val="22"/>
          <w:szCs w:val="22"/>
        </w:rPr>
      </w:pPr>
      <w:r w:rsidRPr="00964863">
        <w:rPr>
          <w:rFonts w:ascii="Calibri" w:hAnsi="Calibri" w:cs="Calibri"/>
          <w:i/>
          <w:sz w:val="22"/>
          <w:szCs w:val="22"/>
        </w:rPr>
        <w:t>Projects</w:t>
      </w:r>
      <w:r w:rsidRPr="00964863">
        <w:rPr>
          <w:rFonts w:ascii="Calibri" w:hAnsi="Calibri" w:cs="Calibri"/>
          <w:sz w:val="22"/>
          <w:szCs w:val="22"/>
        </w:rPr>
        <w:tab/>
        <w:t xml:space="preserve">:  </w:t>
      </w:r>
      <w:r w:rsidRPr="00964863" w:rsidR="00D67FB5">
        <w:rPr>
          <w:rFonts w:ascii="Calibri" w:hAnsi="Calibri" w:cs="Calibri"/>
          <w:i/>
          <w:sz w:val="22"/>
          <w:szCs w:val="22"/>
        </w:rPr>
        <w:t>eWMS</w:t>
      </w:r>
      <w:r w:rsidRPr="00964863" w:rsidR="00D67FB5">
        <w:rPr>
          <w:rFonts w:ascii="Calibri" w:hAnsi="Calibri" w:cs="Calibri"/>
          <w:i/>
          <w:sz w:val="22"/>
          <w:szCs w:val="22"/>
        </w:rPr>
        <w:t xml:space="preserve"> </w:t>
      </w:r>
      <w:r w:rsidRPr="00964863" w:rsidR="000A36D2">
        <w:rPr>
          <w:rFonts w:ascii="Calibri" w:hAnsi="Calibri" w:cs="Calibri"/>
          <w:i/>
          <w:sz w:val="22"/>
          <w:szCs w:val="22"/>
        </w:rPr>
        <w:t>(Enterprise Workflow Management System)</w:t>
      </w:r>
    </w:p>
    <w:p w:rsidR="00E4554F" w:rsidRPr="00964863" w:rsidP="00E4554F" w14:paraId="1D3B817F" w14:textId="77777777">
      <w:pPr>
        <w:ind w:left="1440" w:hanging="1440"/>
        <w:jc w:val="both"/>
        <w:rPr>
          <w:rFonts w:ascii="Calibri" w:hAnsi="Calibri" w:cs="Calibri"/>
          <w:sz w:val="22"/>
          <w:szCs w:val="22"/>
        </w:rPr>
      </w:pPr>
      <w:r w:rsidRPr="00964863">
        <w:rPr>
          <w:rFonts w:ascii="Calibri" w:hAnsi="Calibri" w:cs="Calibri"/>
          <w:i/>
          <w:sz w:val="22"/>
          <w:szCs w:val="22"/>
        </w:rPr>
        <w:t>Role</w:t>
      </w:r>
      <w:r w:rsidRPr="00964863">
        <w:rPr>
          <w:rFonts w:ascii="Calibri" w:hAnsi="Calibri" w:cs="Calibri"/>
          <w:sz w:val="22"/>
          <w:szCs w:val="22"/>
        </w:rPr>
        <w:tab/>
        <w:t xml:space="preserve">: </w:t>
      </w:r>
      <w:r w:rsidRPr="00964863" w:rsidR="00195FEA">
        <w:rPr>
          <w:rFonts w:ascii="Calibri" w:hAnsi="Calibri" w:cs="Calibri"/>
          <w:sz w:val="22"/>
          <w:szCs w:val="22"/>
        </w:rPr>
        <w:t>Technical Lead</w:t>
      </w:r>
    </w:p>
    <w:p w:rsidR="00E4554F" w:rsidRPr="00964863" w:rsidP="00E4554F" w14:paraId="1D3B8180" w14:textId="77777777">
      <w:pPr>
        <w:ind w:left="1440" w:hanging="1440"/>
        <w:jc w:val="both"/>
        <w:rPr>
          <w:rFonts w:ascii="Calibri" w:hAnsi="Calibri" w:cs="Calibri"/>
          <w:sz w:val="22"/>
          <w:szCs w:val="22"/>
        </w:rPr>
      </w:pPr>
      <w:r w:rsidRPr="00964863">
        <w:rPr>
          <w:rFonts w:ascii="Calibri" w:hAnsi="Calibri" w:cs="Calibri"/>
          <w:i/>
          <w:sz w:val="22"/>
          <w:szCs w:val="22"/>
        </w:rPr>
        <w:t>Environment</w:t>
      </w:r>
      <w:r w:rsidRPr="00964863">
        <w:rPr>
          <w:rFonts w:ascii="Calibri" w:hAnsi="Calibri" w:cs="Calibri"/>
          <w:sz w:val="22"/>
          <w:szCs w:val="22"/>
        </w:rPr>
        <w:tab/>
        <w:t>: IBM FileNet P8 5.</w:t>
      </w:r>
      <w:r w:rsidRPr="00964863" w:rsidR="00DF00B8">
        <w:rPr>
          <w:rFonts w:ascii="Calibri" w:hAnsi="Calibri" w:cs="Calibri"/>
          <w:sz w:val="22"/>
          <w:szCs w:val="22"/>
        </w:rPr>
        <w:t>2.</w:t>
      </w:r>
      <w:r w:rsidRPr="00964863">
        <w:rPr>
          <w:rFonts w:ascii="Calibri" w:hAnsi="Calibri" w:cs="Calibri"/>
          <w:sz w:val="22"/>
          <w:szCs w:val="22"/>
        </w:rPr>
        <w:t xml:space="preserve">1., </w:t>
      </w:r>
      <w:r w:rsidRPr="00964863" w:rsidR="00DF00B8">
        <w:rPr>
          <w:rFonts w:ascii="Calibri" w:hAnsi="Calibri" w:cs="Calibri"/>
          <w:sz w:val="22"/>
          <w:szCs w:val="22"/>
        </w:rPr>
        <w:t>IBM Case Manager 5.2.1</w:t>
      </w:r>
      <w:r w:rsidRPr="00964863">
        <w:rPr>
          <w:rFonts w:ascii="Calibri" w:hAnsi="Calibri" w:cs="Calibri"/>
          <w:sz w:val="22"/>
          <w:szCs w:val="22"/>
        </w:rPr>
        <w:t xml:space="preserve">, </w:t>
      </w:r>
      <w:r w:rsidRPr="00964863" w:rsidR="00DF00B8">
        <w:rPr>
          <w:rFonts w:ascii="Calibri" w:hAnsi="Calibri" w:cs="Calibri"/>
          <w:sz w:val="22"/>
          <w:szCs w:val="22"/>
        </w:rPr>
        <w:t xml:space="preserve">IBM Content Navigator 5.2.1, </w:t>
      </w:r>
      <w:r w:rsidRPr="00964863" w:rsidR="009E449F">
        <w:rPr>
          <w:rFonts w:ascii="Calibri" w:hAnsi="Calibri" w:cs="Calibri"/>
          <w:sz w:val="22"/>
          <w:szCs w:val="22"/>
        </w:rPr>
        <w:t xml:space="preserve">       </w:t>
      </w:r>
      <w:r w:rsidRPr="00964863" w:rsidR="00DF00B8">
        <w:rPr>
          <w:rFonts w:ascii="Calibri" w:hAnsi="Calibri" w:cs="Calibri"/>
          <w:sz w:val="22"/>
          <w:szCs w:val="22"/>
        </w:rPr>
        <w:t>IBM DB2</w:t>
      </w:r>
      <w:r w:rsidRPr="00964863">
        <w:rPr>
          <w:rFonts w:ascii="Calibri" w:hAnsi="Calibri" w:cs="Calibri"/>
          <w:sz w:val="22"/>
          <w:szCs w:val="22"/>
        </w:rPr>
        <w:t>, SOAP Web services</w:t>
      </w:r>
      <w:r w:rsidRPr="00964863" w:rsidR="00DF00B8">
        <w:rPr>
          <w:rFonts w:ascii="Calibri" w:hAnsi="Calibri" w:cs="Calibri"/>
          <w:sz w:val="22"/>
          <w:szCs w:val="22"/>
        </w:rPr>
        <w:t>, Java 1.6</w:t>
      </w:r>
      <w:r w:rsidRPr="00964863" w:rsidR="003475AA">
        <w:rPr>
          <w:rFonts w:ascii="Calibri" w:hAnsi="Calibri" w:cs="Calibri"/>
          <w:sz w:val="22"/>
          <w:szCs w:val="22"/>
        </w:rPr>
        <w:t>, Spring, Hibernate</w:t>
      </w:r>
      <w:r w:rsidRPr="00964863" w:rsidR="00DF00B8">
        <w:rPr>
          <w:rFonts w:ascii="Calibri" w:hAnsi="Calibri" w:cs="Calibri"/>
          <w:sz w:val="22"/>
          <w:szCs w:val="22"/>
        </w:rPr>
        <w:t xml:space="preserve"> and AIX</w:t>
      </w:r>
      <w:r w:rsidRPr="00964863">
        <w:rPr>
          <w:rFonts w:ascii="Calibri" w:hAnsi="Calibri" w:cs="Calibri"/>
          <w:sz w:val="22"/>
          <w:szCs w:val="22"/>
        </w:rPr>
        <w:t>.</w:t>
      </w:r>
    </w:p>
    <w:p w:rsidR="00E4554F" w:rsidP="00E4554F" w14:paraId="1D3B8181" w14:textId="77777777">
      <w:pPr>
        <w:ind w:left="-15"/>
        <w:jc w:val="both"/>
        <w:rPr>
          <w:rFonts w:ascii="Calibri" w:hAnsi="Calibri" w:cs="Calibri"/>
          <w:bCs/>
          <w:sz w:val="22"/>
          <w:szCs w:val="22"/>
        </w:rPr>
      </w:pPr>
      <w:r w:rsidRPr="00964863">
        <w:rPr>
          <w:rFonts w:ascii="Calibri" w:hAnsi="Calibri" w:cs="Calibri"/>
          <w:i/>
          <w:sz w:val="22"/>
          <w:szCs w:val="22"/>
        </w:rPr>
        <w:t>Description</w:t>
      </w:r>
      <w:r w:rsidRPr="00FF5D35">
        <w:rPr>
          <w:rFonts w:ascii="Calibri" w:hAnsi="Calibri" w:cs="Calibri"/>
          <w:sz w:val="22"/>
          <w:szCs w:val="22"/>
        </w:rPr>
        <w:tab/>
      </w:r>
      <w:r w:rsidRPr="00FF5D35">
        <w:rPr>
          <w:rFonts w:ascii="Calibri" w:hAnsi="Calibri" w:cs="Calibri"/>
          <w:bCs/>
          <w:sz w:val="22"/>
          <w:szCs w:val="22"/>
        </w:rPr>
        <w:t xml:space="preserve">: </w:t>
      </w:r>
    </w:p>
    <w:p w:rsidR="00E4554F" w:rsidP="00E4554F" w14:paraId="1D3B8183" w14:textId="44D6DD92">
      <w:pPr>
        <w:ind w:left="-15"/>
        <w:jc w:val="both"/>
        <w:rPr>
          <w:rFonts w:ascii="Calibri" w:hAnsi="Calibri" w:cs="Calibri"/>
          <w:bCs/>
          <w:sz w:val="22"/>
          <w:szCs w:val="22"/>
        </w:rPr>
      </w:pPr>
      <w:r>
        <w:rPr>
          <w:rFonts w:ascii="Calibri" w:hAnsi="Calibri" w:cs="Calibri"/>
          <w:bCs/>
          <w:sz w:val="22"/>
          <w:szCs w:val="22"/>
        </w:rPr>
        <w:tab/>
      </w:r>
      <w:r>
        <w:rPr>
          <w:rFonts w:ascii="Calibri" w:hAnsi="Calibri" w:cs="Calibri"/>
          <w:bCs/>
          <w:sz w:val="22"/>
          <w:szCs w:val="22"/>
        </w:rPr>
        <w:tab/>
      </w:r>
      <w:r w:rsidR="00D67FB5">
        <w:rPr>
          <w:rFonts w:ascii="Calibri" w:hAnsi="Calibri" w:cs="Calibri"/>
          <w:bCs/>
          <w:sz w:val="22"/>
          <w:szCs w:val="22"/>
        </w:rPr>
        <w:t xml:space="preserve">Enterprise </w:t>
      </w:r>
      <w:r>
        <w:rPr>
          <w:rFonts w:ascii="Calibri" w:hAnsi="Calibri" w:cs="Calibri"/>
          <w:bCs/>
          <w:sz w:val="22"/>
          <w:szCs w:val="22"/>
        </w:rPr>
        <w:t>Workflow</w:t>
      </w:r>
      <w:r w:rsidR="00D67FB5">
        <w:rPr>
          <w:rFonts w:ascii="Calibri" w:hAnsi="Calibri" w:cs="Calibri"/>
          <w:bCs/>
          <w:sz w:val="22"/>
          <w:szCs w:val="22"/>
        </w:rPr>
        <w:t xml:space="preserve"> Management System (</w:t>
      </w:r>
      <w:r w:rsidR="00D67FB5">
        <w:rPr>
          <w:rFonts w:ascii="Calibri" w:hAnsi="Calibri" w:cs="Calibri"/>
          <w:bCs/>
          <w:sz w:val="22"/>
          <w:szCs w:val="22"/>
        </w:rPr>
        <w:t>eWMS</w:t>
      </w:r>
      <w:r w:rsidR="00D67FB5">
        <w:rPr>
          <w:rFonts w:ascii="Calibri" w:hAnsi="Calibri" w:cs="Calibri"/>
          <w:bCs/>
          <w:sz w:val="22"/>
          <w:szCs w:val="22"/>
        </w:rPr>
        <w:t xml:space="preserve">) is </w:t>
      </w:r>
      <w:r w:rsidRPr="00D67FB5" w:rsidR="00D67FB5">
        <w:rPr>
          <w:rFonts w:ascii="Calibri" w:hAnsi="Calibri" w:cs="Calibri"/>
          <w:bCs/>
          <w:sz w:val="22"/>
          <w:szCs w:val="22"/>
        </w:rPr>
        <w:t xml:space="preserve">to provide a flexible and </w:t>
      </w:r>
      <w:r w:rsidR="00D67FB5">
        <w:rPr>
          <w:rFonts w:ascii="Calibri" w:hAnsi="Calibri" w:cs="Calibri"/>
          <w:bCs/>
          <w:sz w:val="22"/>
          <w:szCs w:val="22"/>
        </w:rPr>
        <w:t xml:space="preserve">robust Case Management solution for the enterprise. Many manual </w:t>
      </w:r>
      <w:r w:rsidR="00964863">
        <w:rPr>
          <w:rFonts w:ascii="Calibri" w:hAnsi="Calibri" w:cs="Calibri"/>
          <w:bCs/>
          <w:sz w:val="22"/>
          <w:szCs w:val="22"/>
        </w:rPr>
        <w:t>processes</w:t>
      </w:r>
      <w:r w:rsidR="00D67FB5">
        <w:rPr>
          <w:rFonts w:ascii="Calibri" w:hAnsi="Calibri" w:cs="Calibri"/>
          <w:bCs/>
          <w:sz w:val="22"/>
          <w:szCs w:val="22"/>
        </w:rPr>
        <w:t xml:space="preserve"> like New Product Approval Process (NPAP), Incident Management System (IM) and Risk and Control Self-Assessment (RCSA) are automating with IBM Case Manager</w:t>
      </w:r>
      <w:r w:rsidR="00DF4D52">
        <w:rPr>
          <w:rFonts w:ascii="Calibri" w:hAnsi="Calibri" w:cs="Calibri"/>
          <w:bCs/>
          <w:sz w:val="22"/>
          <w:szCs w:val="22"/>
        </w:rPr>
        <w:t xml:space="preserve"> </w:t>
      </w:r>
      <w:r w:rsidR="00195FEA">
        <w:rPr>
          <w:rFonts w:ascii="Calibri" w:hAnsi="Calibri" w:cs="Calibri"/>
          <w:bCs/>
          <w:sz w:val="22"/>
          <w:szCs w:val="22"/>
        </w:rPr>
        <w:t>Solutions</w:t>
      </w:r>
      <w:r w:rsidR="00D67FB5">
        <w:rPr>
          <w:rFonts w:ascii="Calibri" w:hAnsi="Calibri" w:cs="Calibri"/>
          <w:bCs/>
          <w:sz w:val="22"/>
          <w:szCs w:val="22"/>
        </w:rPr>
        <w:t xml:space="preserve">. </w:t>
      </w:r>
    </w:p>
    <w:p w:rsidR="00E4554F" w:rsidRPr="00964863" w:rsidP="00E4554F" w14:paraId="1D3B8184" w14:textId="77777777">
      <w:pPr>
        <w:ind w:left="-15"/>
        <w:jc w:val="both"/>
        <w:rPr>
          <w:rFonts w:ascii="Calibri" w:hAnsi="Calibri" w:cs="Calibri"/>
          <w:bCs/>
          <w:i/>
          <w:sz w:val="22"/>
          <w:szCs w:val="22"/>
        </w:rPr>
      </w:pPr>
      <w:r w:rsidRPr="00964863">
        <w:rPr>
          <w:rFonts w:ascii="Calibri" w:hAnsi="Calibri" w:cs="Calibri"/>
          <w:bCs/>
          <w:i/>
          <w:sz w:val="22"/>
          <w:szCs w:val="22"/>
        </w:rPr>
        <w:t>Responsibilities:</w:t>
      </w:r>
    </w:p>
    <w:p w:rsidR="00E4554F" w:rsidP="00E4554F" w14:paraId="1D3B8185"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Understanding the user requirements documents.</w:t>
      </w:r>
    </w:p>
    <w:p w:rsidR="008704B6" w:rsidRPr="008704B6" w:rsidP="00E4554F" w14:paraId="1D3B8186"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 xml:space="preserve">Responsible for </w:t>
      </w:r>
      <w:r w:rsidR="00C5589C">
        <w:rPr>
          <w:rFonts w:ascii="Calibri" w:hAnsi="Calibri" w:cs="Calibri"/>
          <w:sz w:val="22"/>
          <w:szCs w:val="22"/>
        </w:rPr>
        <w:t>p</w:t>
      </w:r>
      <w:r>
        <w:rPr>
          <w:rFonts w:ascii="Calibri" w:hAnsi="Calibri" w:cs="Calibri"/>
          <w:sz w:val="22"/>
          <w:szCs w:val="22"/>
        </w:rPr>
        <w:t xml:space="preserve">reparation and </w:t>
      </w:r>
      <w:r>
        <w:rPr>
          <w:rFonts w:ascii="Calibri" w:hAnsi="Calibri" w:cs="Calibri"/>
          <w:sz w:val="22"/>
          <w:szCs w:val="22"/>
        </w:rPr>
        <w:t>brainstorming for design and architecture of the system.</w:t>
      </w:r>
    </w:p>
    <w:p w:rsidR="00E4554F" w:rsidRPr="00814D73" w:rsidP="00E4554F" w14:paraId="1D3B8187" w14:textId="77777777">
      <w:pPr>
        <w:pStyle w:val="ListParagraph"/>
        <w:widowControl/>
        <w:numPr>
          <w:ilvl w:val="0"/>
          <w:numId w:val="3"/>
        </w:numPr>
        <w:autoSpaceDE/>
        <w:rPr>
          <w:rFonts w:ascii="Calibri" w:hAnsi="Calibri" w:cs="Calibri"/>
          <w:sz w:val="22"/>
          <w:szCs w:val="22"/>
        </w:rPr>
      </w:pPr>
      <w:r>
        <w:rPr>
          <w:rFonts w:ascii="Calibri" w:hAnsi="Calibri"/>
          <w:sz w:val="22"/>
          <w:szCs w:val="22"/>
        </w:rPr>
        <w:t>Design and develop</w:t>
      </w:r>
      <w:r>
        <w:rPr>
          <w:rFonts w:ascii="Calibri" w:hAnsi="Calibri"/>
          <w:sz w:val="22"/>
          <w:szCs w:val="22"/>
        </w:rPr>
        <w:t xml:space="preserve"> </w:t>
      </w:r>
      <w:r w:rsidR="00B24F77">
        <w:rPr>
          <w:rFonts w:ascii="Calibri" w:hAnsi="Calibri"/>
          <w:sz w:val="22"/>
          <w:szCs w:val="22"/>
        </w:rPr>
        <w:t xml:space="preserve">end-to-end </w:t>
      </w:r>
      <w:r w:rsidR="00B75A95">
        <w:rPr>
          <w:rFonts w:ascii="Calibri" w:hAnsi="Calibri"/>
          <w:sz w:val="22"/>
          <w:szCs w:val="22"/>
        </w:rPr>
        <w:t xml:space="preserve">case management </w:t>
      </w:r>
      <w:r w:rsidR="003475AA">
        <w:rPr>
          <w:rFonts w:ascii="Calibri" w:hAnsi="Calibri"/>
          <w:sz w:val="22"/>
          <w:szCs w:val="22"/>
        </w:rPr>
        <w:t xml:space="preserve">solutions using IBM Case </w:t>
      </w:r>
      <w:r w:rsidR="00B75A95">
        <w:rPr>
          <w:rFonts w:ascii="Calibri" w:hAnsi="Calibri"/>
          <w:sz w:val="22"/>
          <w:szCs w:val="22"/>
        </w:rPr>
        <w:t xml:space="preserve">Manager </w:t>
      </w:r>
      <w:r w:rsidR="003475AA">
        <w:rPr>
          <w:rFonts w:ascii="Calibri" w:hAnsi="Calibri"/>
          <w:sz w:val="22"/>
          <w:szCs w:val="22"/>
        </w:rPr>
        <w:t>Builder</w:t>
      </w:r>
      <w:r w:rsidR="00F20C84">
        <w:rPr>
          <w:rFonts w:ascii="Calibri" w:hAnsi="Calibri"/>
          <w:sz w:val="22"/>
          <w:szCs w:val="22"/>
        </w:rPr>
        <w:t xml:space="preserve"> as per the requirements</w:t>
      </w:r>
      <w:r w:rsidR="00B75A95">
        <w:rPr>
          <w:rFonts w:ascii="Calibri" w:hAnsi="Calibri"/>
          <w:sz w:val="22"/>
          <w:szCs w:val="22"/>
        </w:rPr>
        <w:t>.</w:t>
      </w:r>
    </w:p>
    <w:p w:rsidR="00D763E6" w:rsidP="00F20C84" w14:paraId="1D3B8188" w14:textId="77777777">
      <w:pPr>
        <w:pStyle w:val="ListParagraph"/>
        <w:widowControl/>
        <w:numPr>
          <w:ilvl w:val="0"/>
          <w:numId w:val="3"/>
        </w:numPr>
        <w:autoSpaceDE/>
        <w:rPr>
          <w:rFonts w:ascii="Calibri" w:hAnsi="Calibri" w:cs="Calibri"/>
          <w:sz w:val="22"/>
          <w:szCs w:val="22"/>
        </w:rPr>
      </w:pPr>
      <w:r w:rsidRPr="00D763E6">
        <w:rPr>
          <w:rFonts w:ascii="Calibri" w:hAnsi="Calibri" w:cs="Calibri"/>
          <w:sz w:val="22"/>
          <w:szCs w:val="22"/>
        </w:rPr>
        <w:t>Configuring and developing the whole system using IBM Case Manager, IBM Content Na</w:t>
      </w:r>
      <w:r>
        <w:rPr>
          <w:rFonts w:ascii="Calibri" w:hAnsi="Calibri" w:cs="Calibri"/>
          <w:sz w:val="22"/>
          <w:szCs w:val="22"/>
        </w:rPr>
        <w:t xml:space="preserve">vigator </w:t>
      </w:r>
      <w:r w:rsidRPr="00D763E6">
        <w:rPr>
          <w:rFonts w:ascii="Calibri" w:hAnsi="Calibri" w:cs="Calibri"/>
          <w:sz w:val="22"/>
          <w:szCs w:val="22"/>
        </w:rPr>
        <w:t>and IBM FileNet tools and API’s</w:t>
      </w:r>
    </w:p>
    <w:p w:rsidR="00F20C84" w:rsidRPr="00F20C84" w:rsidP="00F20C84" w14:paraId="1D3B8189" w14:textId="7D16ECFD">
      <w:pPr>
        <w:pStyle w:val="ListParagraph"/>
        <w:widowControl/>
        <w:numPr>
          <w:ilvl w:val="0"/>
          <w:numId w:val="3"/>
        </w:numPr>
        <w:autoSpaceDE/>
        <w:rPr>
          <w:rFonts w:ascii="Calibri" w:hAnsi="Calibri" w:cs="Calibri"/>
          <w:sz w:val="22"/>
          <w:szCs w:val="22"/>
        </w:rPr>
      </w:pPr>
      <w:r w:rsidRPr="00F20C84">
        <w:rPr>
          <w:rFonts w:ascii="Calibri" w:hAnsi="Calibri" w:cs="Calibri"/>
          <w:sz w:val="22"/>
          <w:szCs w:val="22"/>
        </w:rPr>
        <w:t>Developing Web</w:t>
      </w:r>
      <w:r>
        <w:rPr>
          <w:rFonts w:ascii="Calibri" w:hAnsi="Calibri" w:cs="Calibri"/>
          <w:sz w:val="22"/>
          <w:szCs w:val="22"/>
        </w:rPr>
        <w:t>-</w:t>
      </w:r>
      <w:r w:rsidRPr="00F20C84">
        <w:rPr>
          <w:rFonts w:ascii="Calibri" w:hAnsi="Calibri" w:cs="Calibri"/>
          <w:sz w:val="22"/>
          <w:szCs w:val="22"/>
        </w:rPr>
        <w:t xml:space="preserve">services to integrate the system with existing </w:t>
      </w:r>
      <w:r w:rsidRPr="00F20C84" w:rsidR="00964863">
        <w:rPr>
          <w:rFonts w:ascii="Calibri" w:hAnsi="Calibri" w:cs="Calibri"/>
          <w:sz w:val="22"/>
          <w:szCs w:val="22"/>
        </w:rPr>
        <w:t>third-party</w:t>
      </w:r>
      <w:r w:rsidRPr="00F20C84">
        <w:rPr>
          <w:rFonts w:ascii="Calibri" w:hAnsi="Calibri" w:cs="Calibri"/>
          <w:sz w:val="22"/>
          <w:szCs w:val="22"/>
        </w:rPr>
        <w:t xml:space="preserve"> systems.</w:t>
      </w:r>
    </w:p>
    <w:p w:rsidR="00F20C84" w:rsidRPr="00960DDE" w:rsidP="00960DDE" w14:paraId="1D3B818A" w14:textId="77777777">
      <w:pPr>
        <w:pStyle w:val="ListParagraph"/>
        <w:widowControl/>
        <w:numPr>
          <w:ilvl w:val="0"/>
          <w:numId w:val="3"/>
        </w:numPr>
        <w:autoSpaceDE/>
        <w:rPr>
          <w:rFonts w:ascii="Calibri" w:hAnsi="Calibri" w:cs="Calibri"/>
          <w:sz w:val="22"/>
          <w:szCs w:val="22"/>
        </w:rPr>
      </w:pPr>
      <w:r w:rsidRPr="00F20C84">
        <w:rPr>
          <w:rFonts w:ascii="Calibri" w:hAnsi="Calibri" w:cs="Calibri"/>
          <w:sz w:val="22"/>
          <w:szCs w:val="22"/>
        </w:rPr>
        <w:t xml:space="preserve">Developing </w:t>
      </w:r>
      <w:r>
        <w:rPr>
          <w:rFonts w:ascii="Calibri" w:hAnsi="Calibri" w:cs="Calibri"/>
          <w:sz w:val="22"/>
          <w:szCs w:val="22"/>
        </w:rPr>
        <w:t>component manager operations as required in process to send email and interact with CPE and other systems</w:t>
      </w:r>
      <w:r w:rsidRPr="00F20C84">
        <w:rPr>
          <w:rFonts w:ascii="Calibri" w:hAnsi="Calibri" w:cs="Calibri"/>
          <w:sz w:val="22"/>
          <w:szCs w:val="22"/>
        </w:rPr>
        <w:t>.</w:t>
      </w:r>
    </w:p>
    <w:p w:rsidR="00E4554F" w:rsidRPr="00960DDE" w:rsidP="00960DDE" w14:paraId="1D3B818C" w14:textId="77777777">
      <w:pPr>
        <w:pStyle w:val="ListParagraph"/>
        <w:widowControl/>
        <w:numPr>
          <w:ilvl w:val="0"/>
          <w:numId w:val="3"/>
        </w:numPr>
        <w:autoSpaceDE/>
        <w:rPr>
          <w:rFonts w:ascii="Calibri" w:hAnsi="Calibri" w:cs="Calibri"/>
          <w:sz w:val="22"/>
          <w:szCs w:val="22"/>
        </w:rPr>
      </w:pPr>
      <w:r w:rsidRPr="00F20C84">
        <w:rPr>
          <w:rFonts w:ascii="Calibri" w:hAnsi="Calibri" w:cs="Calibri"/>
          <w:sz w:val="22"/>
          <w:szCs w:val="22"/>
        </w:rPr>
        <w:t>Used the agile methodology for implementing the project.</w:t>
      </w:r>
    </w:p>
    <w:p w:rsidR="00E4554F" w:rsidP="00166CC8" w14:paraId="1D3B818D" w14:textId="77777777">
      <w:pPr>
        <w:ind w:left="1440" w:hanging="1440"/>
        <w:jc w:val="both"/>
        <w:rPr>
          <w:rFonts w:ascii="Calibri" w:hAnsi="Calibri" w:cs="Calibri"/>
          <w:b/>
          <w:bCs/>
          <w:i/>
          <w:sz w:val="22"/>
          <w:szCs w:val="22"/>
          <w:u w:val="single"/>
        </w:rPr>
      </w:pPr>
    </w:p>
    <w:p w:rsidR="00423487" w:rsidP="00166CC8" w14:paraId="1D3B818E" w14:textId="77777777">
      <w:pPr>
        <w:ind w:left="1440" w:hanging="1440"/>
        <w:jc w:val="both"/>
        <w:rPr>
          <w:rFonts w:ascii="Calibri" w:hAnsi="Calibri" w:cs="Calibri"/>
          <w:b/>
          <w:sz w:val="22"/>
          <w:szCs w:val="22"/>
        </w:rPr>
      </w:pPr>
      <w:r w:rsidRPr="00964863">
        <w:rPr>
          <w:rFonts w:ascii="Calibri" w:hAnsi="Calibri" w:cs="Calibri"/>
          <w:i/>
          <w:sz w:val="22"/>
          <w:szCs w:val="22"/>
          <w:u w:val="single"/>
        </w:rPr>
        <w:t>Client#</w:t>
      </w:r>
      <w:r w:rsidRPr="00423487">
        <w:rPr>
          <w:rFonts w:ascii="Calibri" w:hAnsi="Calibri" w:cs="Calibri"/>
          <w:b/>
          <w:sz w:val="22"/>
          <w:szCs w:val="22"/>
        </w:rPr>
        <w:tab/>
        <w:t xml:space="preserve">: </w:t>
      </w:r>
      <w:r w:rsidRPr="00423487">
        <w:rPr>
          <w:rFonts w:ascii="Calibri" w:hAnsi="Calibri" w:cs="Calibri"/>
          <w:b/>
          <w:sz w:val="22"/>
          <w:szCs w:val="22"/>
          <w:u w:val="single"/>
        </w:rPr>
        <w:t>OCBC, Singapore</w:t>
      </w:r>
      <w:r w:rsidRPr="00423487">
        <w:rPr>
          <w:rFonts w:ascii="Calibri" w:hAnsi="Calibri" w:cs="Calibri"/>
          <w:b/>
          <w:sz w:val="22"/>
          <w:szCs w:val="22"/>
        </w:rPr>
        <w:t>.</w:t>
      </w:r>
    </w:p>
    <w:p w:rsidR="00DE15FB" w:rsidRPr="00964863" w:rsidP="00DE15FB" w14:paraId="1D3B818F" w14:textId="77777777">
      <w:pPr>
        <w:jc w:val="both"/>
        <w:rPr>
          <w:rFonts w:ascii="Calibri" w:hAnsi="Calibri" w:cs="Calibri"/>
          <w:sz w:val="22"/>
          <w:szCs w:val="22"/>
        </w:rPr>
      </w:pPr>
      <w:r w:rsidRPr="00964863">
        <w:rPr>
          <w:rFonts w:ascii="Calibri" w:hAnsi="Calibri" w:cs="Calibri"/>
          <w:sz w:val="22"/>
          <w:szCs w:val="22"/>
        </w:rPr>
        <w:t>Duration</w:t>
      </w:r>
      <w:r w:rsidRPr="00964863">
        <w:rPr>
          <w:rFonts w:ascii="Calibri" w:hAnsi="Calibri" w:cs="Calibri"/>
          <w:sz w:val="22"/>
          <w:szCs w:val="22"/>
        </w:rPr>
        <w:tab/>
        <w:t xml:space="preserve">: </w:t>
      </w:r>
      <w:r w:rsidRPr="00964863" w:rsidR="00195FEA">
        <w:rPr>
          <w:rFonts w:ascii="Calibri" w:hAnsi="Calibri" w:cs="Calibri"/>
          <w:sz w:val="22"/>
          <w:szCs w:val="22"/>
        </w:rPr>
        <w:t>Feb’12</w:t>
      </w:r>
      <w:r w:rsidRPr="00964863">
        <w:rPr>
          <w:rFonts w:ascii="Calibri" w:hAnsi="Calibri" w:cs="Calibri"/>
          <w:sz w:val="22"/>
          <w:szCs w:val="22"/>
        </w:rPr>
        <w:t xml:space="preserve"> to </w:t>
      </w:r>
      <w:r w:rsidRPr="00964863" w:rsidR="00195FEA">
        <w:rPr>
          <w:rFonts w:ascii="Calibri" w:hAnsi="Calibri" w:cs="Calibri"/>
          <w:sz w:val="22"/>
          <w:szCs w:val="22"/>
        </w:rPr>
        <w:t>Apr’17</w:t>
      </w:r>
      <w:r w:rsidRPr="00964863">
        <w:rPr>
          <w:rFonts w:ascii="Calibri" w:hAnsi="Calibri" w:cs="Calibri"/>
          <w:sz w:val="22"/>
          <w:szCs w:val="22"/>
        </w:rPr>
        <w:t>.</w:t>
      </w:r>
    </w:p>
    <w:p w:rsidR="00166CC8" w:rsidRPr="00964863" w:rsidP="00166CC8" w14:paraId="1D3B8190" w14:textId="3B0AC8A9">
      <w:pPr>
        <w:ind w:left="1440" w:hanging="1440"/>
        <w:jc w:val="both"/>
        <w:rPr>
          <w:rFonts w:ascii="Calibri" w:hAnsi="Calibri" w:cs="Calibri"/>
          <w:sz w:val="22"/>
          <w:szCs w:val="22"/>
        </w:rPr>
      </w:pPr>
      <w:r w:rsidRPr="00964863">
        <w:rPr>
          <w:rFonts w:ascii="Calibri" w:hAnsi="Calibri" w:cs="Calibri"/>
          <w:sz w:val="22"/>
          <w:szCs w:val="22"/>
        </w:rPr>
        <w:t>Project</w:t>
      </w:r>
      <w:r w:rsidRPr="00964863" w:rsidR="00423487">
        <w:rPr>
          <w:rFonts w:ascii="Calibri" w:hAnsi="Calibri" w:cs="Calibri"/>
          <w:sz w:val="22"/>
          <w:szCs w:val="22"/>
        </w:rPr>
        <w:t>s</w:t>
      </w:r>
      <w:r w:rsidRPr="00964863">
        <w:rPr>
          <w:rFonts w:ascii="Calibri" w:hAnsi="Calibri" w:cs="Calibri"/>
          <w:sz w:val="22"/>
          <w:szCs w:val="22"/>
        </w:rPr>
        <w:tab/>
        <w:t xml:space="preserve">:  </w:t>
      </w:r>
      <w:r w:rsidRPr="00964863" w:rsidR="00824E0E">
        <w:rPr>
          <w:rFonts w:ascii="Calibri" w:hAnsi="Calibri" w:cs="Calibri"/>
          <w:sz w:val="22"/>
          <w:szCs w:val="22"/>
        </w:rPr>
        <w:t xml:space="preserve">Payments, Loans, Trade Finance and Account </w:t>
      </w:r>
      <w:r w:rsidRPr="00964863" w:rsidR="00964863">
        <w:rPr>
          <w:rFonts w:ascii="Calibri" w:hAnsi="Calibri" w:cs="Calibri"/>
          <w:sz w:val="22"/>
          <w:szCs w:val="22"/>
        </w:rPr>
        <w:t>Service-related</w:t>
      </w:r>
      <w:r w:rsidRPr="00964863" w:rsidR="00824E0E">
        <w:rPr>
          <w:rFonts w:ascii="Calibri" w:hAnsi="Calibri" w:cs="Calibri"/>
          <w:sz w:val="22"/>
          <w:szCs w:val="22"/>
        </w:rPr>
        <w:t xml:space="preserve"> </w:t>
      </w:r>
      <w:r w:rsidR="00E93357">
        <w:rPr>
          <w:rFonts w:ascii="Calibri" w:hAnsi="Calibri" w:cs="Calibri"/>
          <w:sz w:val="22"/>
          <w:szCs w:val="22"/>
        </w:rPr>
        <w:t>Approval process</w:t>
      </w:r>
      <w:r w:rsidRPr="00964863" w:rsidR="00824E0E">
        <w:rPr>
          <w:rFonts w:ascii="Calibri" w:hAnsi="Calibri" w:cs="Calibri"/>
          <w:sz w:val="22"/>
          <w:szCs w:val="22"/>
        </w:rPr>
        <w:t>.</w:t>
      </w:r>
    </w:p>
    <w:p w:rsidR="00166CC8" w:rsidRPr="00964863" w:rsidP="00166CC8" w14:paraId="1D3B8191" w14:textId="77777777">
      <w:pPr>
        <w:ind w:left="1440" w:hanging="1440"/>
        <w:jc w:val="both"/>
        <w:rPr>
          <w:rFonts w:ascii="Calibri" w:hAnsi="Calibri" w:cs="Calibri"/>
          <w:sz w:val="22"/>
          <w:szCs w:val="22"/>
        </w:rPr>
      </w:pPr>
      <w:r w:rsidRPr="00964863">
        <w:rPr>
          <w:rFonts w:ascii="Calibri" w:hAnsi="Calibri" w:cs="Calibri"/>
          <w:sz w:val="22"/>
          <w:szCs w:val="22"/>
        </w:rPr>
        <w:t>Role</w:t>
      </w:r>
      <w:r w:rsidRPr="00964863">
        <w:rPr>
          <w:rFonts w:ascii="Calibri" w:hAnsi="Calibri" w:cs="Calibri"/>
          <w:sz w:val="22"/>
          <w:szCs w:val="22"/>
        </w:rPr>
        <w:tab/>
        <w:t xml:space="preserve">: </w:t>
      </w:r>
      <w:r w:rsidRPr="00964863" w:rsidR="00824E0E">
        <w:rPr>
          <w:rFonts w:ascii="Calibri" w:hAnsi="Calibri" w:cs="Calibri"/>
          <w:sz w:val="22"/>
          <w:szCs w:val="22"/>
        </w:rPr>
        <w:t xml:space="preserve"> Senior Technical Lead</w:t>
      </w:r>
    </w:p>
    <w:p w:rsidR="00166CC8" w:rsidRPr="00964863" w:rsidP="00166CC8" w14:paraId="1D3B8192" w14:textId="3678AC9D">
      <w:pPr>
        <w:ind w:left="1440" w:hanging="1440"/>
        <w:jc w:val="both"/>
        <w:rPr>
          <w:rFonts w:ascii="Calibri" w:hAnsi="Calibri" w:cs="Calibri"/>
          <w:sz w:val="22"/>
          <w:szCs w:val="22"/>
        </w:rPr>
      </w:pPr>
      <w:r w:rsidRPr="00964863">
        <w:rPr>
          <w:rFonts w:ascii="Calibri" w:hAnsi="Calibri" w:cs="Calibri"/>
          <w:i/>
          <w:sz w:val="22"/>
          <w:szCs w:val="22"/>
        </w:rPr>
        <w:t>Environment</w:t>
      </w:r>
      <w:r w:rsidRPr="00964863" w:rsidR="002123BE">
        <w:rPr>
          <w:rFonts w:ascii="Calibri" w:hAnsi="Calibri" w:cs="Calibri"/>
          <w:sz w:val="22"/>
          <w:szCs w:val="22"/>
        </w:rPr>
        <w:tab/>
        <w:t xml:space="preserve">: </w:t>
      </w:r>
      <w:r w:rsidRPr="00964863">
        <w:rPr>
          <w:rFonts w:ascii="Calibri" w:hAnsi="Calibri" w:cs="Calibri"/>
          <w:sz w:val="22"/>
          <w:szCs w:val="22"/>
        </w:rPr>
        <w:t>IBM FileNet P8 4.5.1</w:t>
      </w:r>
      <w:r w:rsidRPr="00964863" w:rsidR="00423487">
        <w:rPr>
          <w:rFonts w:ascii="Calibri" w:hAnsi="Calibri" w:cs="Calibri"/>
          <w:sz w:val="22"/>
          <w:szCs w:val="22"/>
        </w:rPr>
        <w:t xml:space="preserve">., </w:t>
      </w:r>
      <w:r w:rsidR="00E93357">
        <w:rPr>
          <w:rFonts w:ascii="Calibri" w:hAnsi="Calibri" w:cs="Calibri"/>
          <w:sz w:val="22"/>
          <w:szCs w:val="22"/>
        </w:rPr>
        <w:t xml:space="preserve">IBM </w:t>
      </w:r>
      <w:r w:rsidRPr="00964863" w:rsidR="00423487">
        <w:rPr>
          <w:rFonts w:ascii="Calibri" w:hAnsi="Calibri" w:cs="Calibri"/>
          <w:sz w:val="22"/>
          <w:szCs w:val="22"/>
        </w:rPr>
        <w:t>BPF 4.0.</w:t>
      </w:r>
      <w:r w:rsidRPr="00964863" w:rsidR="004C6110">
        <w:rPr>
          <w:rFonts w:ascii="Calibri" w:hAnsi="Calibri" w:cs="Calibri"/>
          <w:sz w:val="22"/>
          <w:szCs w:val="22"/>
        </w:rPr>
        <w:t xml:space="preserve"> FileNet Capture 5.2.1</w:t>
      </w:r>
      <w:r w:rsidRPr="00964863" w:rsidR="00423487">
        <w:rPr>
          <w:rFonts w:ascii="Calibri" w:hAnsi="Calibri" w:cs="Calibri"/>
          <w:sz w:val="22"/>
          <w:szCs w:val="22"/>
        </w:rPr>
        <w:t xml:space="preserve">, WAS 7.0, MS SQL Server </w:t>
      </w:r>
      <w:r w:rsidRPr="00964863" w:rsidR="003D1E16">
        <w:rPr>
          <w:rFonts w:ascii="Calibri" w:hAnsi="Calibri" w:cs="Calibri"/>
          <w:sz w:val="22"/>
          <w:szCs w:val="22"/>
        </w:rPr>
        <w:t xml:space="preserve">    </w:t>
      </w:r>
      <w:r w:rsidRPr="00964863" w:rsidR="00423487">
        <w:rPr>
          <w:rFonts w:ascii="Calibri" w:hAnsi="Calibri" w:cs="Calibri"/>
          <w:sz w:val="22"/>
          <w:szCs w:val="22"/>
        </w:rPr>
        <w:t>2008</w:t>
      </w:r>
      <w:r w:rsidRPr="00964863" w:rsidR="00DD3230">
        <w:rPr>
          <w:rFonts w:ascii="Calibri" w:hAnsi="Calibri" w:cs="Calibri"/>
          <w:sz w:val="22"/>
          <w:szCs w:val="22"/>
        </w:rPr>
        <w:t>, SOAP Web</w:t>
      </w:r>
      <w:r w:rsidRPr="00964863" w:rsidR="000B1C58">
        <w:rPr>
          <w:rFonts w:ascii="Calibri" w:hAnsi="Calibri" w:cs="Calibri"/>
          <w:sz w:val="22"/>
          <w:szCs w:val="22"/>
        </w:rPr>
        <w:t xml:space="preserve"> </w:t>
      </w:r>
      <w:r w:rsidRPr="00964863" w:rsidR="00DD3230">
        <w:rPr>
          <w:rFonts w:ascii="Calibri" w:hAnsi="Calibri" w:cs="Calibri"/>
          <w:sz w:val="22"/>
          <w:szCs w:val="22"/>
        </w:rPr>
        <w:t>services</w:t>
      </w:r>
      <w:r w:rsidRPr="00964863" w:rsidR="002123BE">
        <w:rPr>
          <w:rFonts w:ascii="Calibri" w:hAnsi="Calibri" w:cs="Calibri"/>
          <w:sz w:val="22"/>
          <w:szCs w:val="22"/>
        </w:rPr>
        <w:t>, Java 1.5.12</w:t>
      </w:r>
      <w:r w:rsidRPr="00964863" w:rsidR="004C15BE">
        <w:rPr>
          <w:rFonts w:ascii="Calibri" w:hAnsi="Calibri" w:cs="Calibri"/>
          <w:sz w:val="22"/>
          <w:szCs w:val="22"/>
        </w:rPr>
        <w:t xml:space="preserve"> and Windows</w:t>
      </w:r>
      <w:r w:rsidRPr="00964863" w:rsidR="00423487">
        <w:rPr>
          <w:rFonts w:ascii="Calibri" w:hAnsi="Calibri" w:cs="Calibri"/>
          <w:sz w:val="22"/>
          <w:szCs w:val="22"/>
        </w:rPr>
        <w:t>.</w:t>
      </w:r>
    </w:p>
    <w:p w:rsidR="00166CC8" w:rsidP="00166CC8" w14:paraId="1D3B8193" w14:textId="77777777">
      <w:pPr>
        <w:ind w:left="-15"/>
        <w:jc w:val="both"/>
        <w:rPr>
          <w:rFonts w:ascii="Calibri" w:hAnsi="Calibri" w:cs="Calibri"/>
          <w:bCs/>
          <w:sz w:val="22"/>
          <w:szCs w:val="22"/>
        </w:rPr>
      </w:pPr>
      <w:r w:rsidRPr="00964863">
        <w:rPr>
          <w:rFonts w:ascii="Calibri" w:hAnsi="Calibri" w:cs="Calibri"/>
          <w:i/>
          <w:sz w:val="22"/>
          <w:szCs w:val="22"/>
        </w:rPr>
        <w:t>Description</w:t>
      </w:r>
      <w:r w:rsidRPr="00FF5D35">
        <w:rPr>
          <w:rFonts w:ascii="Calibri" w:hAnsi="Calibri" w:cs="Calibri"/>
          <w:sz w:val="22"/>
          <w:szCs w:val="22"/>
        </w:rPr>
        <w:tab/>
      </w:r>
      <w:r w:rsidRPr="00FF5D35">
        <w:rPr>
          <w:rFonts w:ascii="Calibri" w:hAnsi="Calibri" w:cs="Calibri"/>
          <w:bCs/>
          <w:sz w:val="22"/>
          <w:szCs w:val="22"/>
        </w:rPr>
        <w:t xml:space="preserve">: </w:t>
      </w:r>
    </w:p>
    <w:p w:rsidR="0061238F" w:rsidP="00DC79B5" w14:paraId="1D3B8195" w14:textId="656690F8">
      <w:pPr>
        <w:ind w:left="-15"/>
        <w:jc w:val="both"/>
        <w:rPr>
          <w:rFonts w:ascii="Calibri" w:hAnsi="Calibri" w:cs="Calibri"/>
          <w:bCs/>
          <w:sz w:val="22"/>
          <w:szCs w:val="22"/>
        </w:rPr>
      </w:pP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Workflow Imaging (WFI) System is used to automate the bank’s images and process, which is implemented using IBM FileNet. WFI Capture is the tool implemented on top of FileNet Capture</w:t>
      </w:r>
      <w:r w:rsidR="004C6110">
        <w:rPr>
          <w:rFonts w:ascii="Calibri" w:hAnsi="Calibri" w:cs="Calibri"/>
          <w:bCs/>
          <w:sz w:val="22"/>
          <w:szCs w:val="22"/>
        </w:rPr>
        <w:t xml:space="preserve"> 5.2.1</w:t>
      </w:r>
      <w:r>
        <w:rPr>
          <w:rFonts w:ascii="Calibri" w:hAnsi="Calibri" w:cs="Calibri"/>
          <w:bCs/>
          <w:sz w:val="22"/>
          <w:szCs w:val="22"/>
        </w:rPr>
        <w:t>, used to capture the images to store the Image Services</w:t>
      </w:r>
      <w:r w:rsidR="004C6110">
        <w:rPr>
          <w:rFonts w:ascii="Calibri" w:hAnsi="Calibri" w:cs="Calibri"/>
          <w:bCs/>
          <w:sz w:val="22"/>
          <w:szCs w:val="22"/>
        </w:rPr>
        <w:t xml:space="preserve"> 4.1</w:t>
      </w:r>
      <w:r>
        <w:rPr>
          <w:rFonts w:ascii="Calibri" w:hAnsi="Calibri" w:cs="Calibri"/>
          <w:bCs/>
          <w:sz w:val="22"/>
          <w:szCs w:val="22"/>
        </w:rPr>
        <w:t xml:space="preserve"> (IS), metadat</w:t>
      </w:r>
      <w:r w:rsidR="005E0029">
        <w:rPr>
          <w:rFonts w:ascii="Calibri" w:hAnsi="Calibri" w:cs="Calibri"/>
          <w:bCs/>
          <w:sz w:val="22"/>
          <w:szCs w:val="22"/>
        </w:rPr>
        <w:t>a in Con</w:t>
      </w:r>
      <w:r>
        <w:rPr>
          <w:rFonts w:ascii="Calibri" w:hAnsi="Calibri" w:cs="Calibri"/>
          <w:bCs/>
          <w:sz w:val="22"/>
          <w:szCs w:val="22"/>
        </w:rPr>
        <w:t>tent</w:t>
      </w:r>
      <w:r w:rsidR="005E0029">
        <w:rPr>
          <w:rFonts w:ascii="Calibri" w:hAnsi="Calibri" w:cs="Calibri"/>
          <w:bCs/>
          <w:sz w:val="22"/>
          <w:szCs w:val="22"/>
        </w:rPr>
        <w:t xml:space="preserve"> Engine, launch the required workflow from the process engine to create a BP</w:t>
      </w:r>
      <w:r w:rsidR="00824E0E">
        <w:rPr>
          <w:rFonts w:ascii="Calibri" w:hAnsi="Calibri" w:cs="Calibri"/>
          <w:bCs/>
          <w:sz w:val="22"/>
          <w:szCs w:val="22"/>
        </w:rPr>
        <w:t>F case in the required process.</w:t>
      </w:r>
    </w:p>
    <w:p w:rsidR="00166CC8" w:rsidP="00166CC8" w14:paraId="1D3B8197" w14:textId="77777777">
      <w:pPr>
        <w:ind w:left="-15"/>
        <w:jc w:val="both"/>
        <w:rPr>
          <w:rFonts w:ascii="Calibri" w:hAnsi="Calibri" w:cs="Calibri"/>
          <w:b/>
          <w:i/>
          <w:sz w:val="22"/>
          <w:szCs w:val="22"/>
        </w:rPr>
      </w:pPr>
      <w:r w:rsidRPr="00E93357">
        <w:rPr>
          <w:rFonts w:ascii="Calibri" w:hAnsi="Calibri" w:cs="Calibri"/>
          <w:bCs/>
          <w:i/>
          <w:sz w:val="22"/>
          <w:szCs w:val="22"/>
        </w:rPr>
        <w:t>Responsibilities</w:t>
      </w:r>
      <w:r w:rsidRPr="00FF5D35">
        <w:rPr>
          <w:rFonts w:ascii="Calibri" w:hAnsi="Calibri" w:cs="Calibri"/>
          <w:b/>
          <w:i/>
          <w:sz w:val="22"/>
          <w:szCs w:val="22"/>
        </w:rPr>
        <w:t>:</w:t>
      </w:r>
    </w:p>
    <w:p w:rsidR="00552959" w:rsidP="00166CC8" w14:paraId="1D3B8198"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Understanding the user requirements documents.</w:t>
      </w:r>
    </w:p>
    <w:p w:rsidR="00552959" w:rsidRPr="00552959" w:rsidP="00166CC8" w14:paraId="1D3B8199"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 xml:space="preserve">Meeting the </w:t>
      </w:r>
      <w:r w:rsidR="008E3354">
        <w:rPr>
          <w:rFonts w:ascii="Calibri" w:hAnsi="Calibri" w:cs="Calibri"/>
          <w:sz w:val="22"/>
          <w:szCs w:val="22"/>
        </w:rPr>
        <w:t>users to understand and get clarified with the user requirements.</w:t>
      </w:r>
    </w:p>
    <w:p w:rsidR="00552959" w:rsidRPr="00552959" w:rsidP="00166CC8" w14:paraId="1D3B819A" w14:textId="77777777">
      <w:pPr>
        <w:pStyle w:val="ListParagraph"/>
        <w:widowControl/>
        <w:numPr>
          <w:ilvl w:val="0"/>
          <w:numId w:val="3"/>
        </w:numPr>
        <w:autoSpaceDE/>
        <w:rPr>
          <w:rFonts w:ascii="Calibri" w:hAnsi="Calibri" w:cs="Calibri"/>
          <w:sz w:val="22"/>
          <w:szCs w:val="22"/>
        </w:rPr>
      </w:pPr>
      <w:r>
        <w:rPr>
          <w:rFonts w:ascii="Calibri" w:hAnsi="Calibri"/>
          <w:sz w:val="22"/>
          <w:szCs w:val="22"/>
        </w:rPr>
        <w:t>Preparing</w:t>
      </w:r>
      <w:r>
        <w:rPr>
          <w:rFonts w:ascii="Calibri" w:hAnsi="Calibri"/>
          <w:sz w:val="22"/>
          <w:szCs w:val="22"/>
        </w:rPr>
        <w:t xml:space="preserve"> the </w:t>
      </w:r>
      <w:r w:rsidR="00166CC8">
        <w:rPr>
          <w:rFonts w:ascii="Calibri" w:hAnsi="Calibri"/>
          <w:sz w:val="22"/>
          <w:szCs w:val="22"/>
        </w:rPr>
        <w:t xml:space="preserve">functional </w:t>
      </w:r>
      <w:r w:rsidR="0008073A">
        <w:rPr>
          <w:rFonts w:ascii="Calibri" w:hAnsi="Calibri"/>
          <w:sz w:val="22"/>
          <w:szCs w:val="22"/>
        </w:rPr>
        <w:t xml:space="preserve">and technical </w:t>
      </w:r>
      <w:r w:rsidR="00166CC8">
        <w:rPr>
          <w:rFonts w:ascii="Calibri" w:hAnsi="Calibri"/>
          <w:sz w:val="22"/>
          <w:szCs w:val="22"/>
        </w:rPr>
        <w:t xml:space="preserve">specifications </w:t>
      </w:r>
      <w:r>
        <w:rPr>
          <w:rFonts w:ascii="Calibri" w:hAnsi="Calibri"/>
          <w:sz w:val="22"/>
          <w:szCs w:val="22"/>
        </w:rPr>
        <w:t xml:space="preserve">documents as per the </w:t>
      </w:r>
      <w:r>
        <w:rPr>
          <w:rFonts w:ascii="Calibri" w:hAnsi="Calibri"/>
          <w:sz w:val="22"/>
          <w:szCs w:val="22"/>
        </w:rPr>
        <w:t>business requirement</w:t>
      </w:r>
      <w:r>
        <w:rPr>
          <w:rFonts w:ascii="Calibri" w:hAnsi="Calibri"/>
          <w:sz w:val="22"/>
          <w:szCs w:val="22"/>
        </w:rPr>
        <w:t>.</w:t>
      </w:r>
    </w:p>
    <w:p w:rsidR="003D1E16" w:rsidRPr="003D1E16" w:rsidP="003D1E16" w14:paraId="1D3B819B"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Have involved in working for all the aspects of SDLC life cycle such as System Analysis &amp; Design, Development, Implementation, Integration and Technical Support.</w:t>
      </w:r>
    </w:p>
    <w:p w:rsidR="003D1E16" w:rsidP="00170F35" w14:paraId="1D3B819C"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Provided functional/technical expertise to the team</w:t>
      </w:r>
      <w:r>
        <w:rPr>
          <w:rFonts w:ascii="Calibri" w:hAnsi="Calibri" w:cs="Calibri"/>
          <w:sz w:val="22"/>
          <w:szCs w:val="22"/>
        </w:rPr>
        <w:t>.</w:t>
      </w:r>
    </w:p>
    <w:p w:rsidR="00C51647" w:rsidP="00170F35" w14:paraId="1D3B819D"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 xml:space="preserve">Deploying the application in </w:t>
      </w:r>
      <w:r w:rsidR="0008073A">
        <w:rPr>
          <w:rFonts w:ascii="Calibri" w:hAnsi="Calibri" w:cs="Calibri"/>
          <w:sz w:val="22"/>
          <w:szCs w:val="22"/>
        </w:rPr>
        <w:t xml:space="preserve">SIT, </w:t>
      </w:r>
      <w:r>
        <w:rPr>
          <w:rFonts w:ascii="Calibri" w:hAnsi="Calibri" w:cs="Calibri"/>
          <w:sz w:val="22"/>
          <w:szCs w:val="22"/>
        </w:rPr>
        <w:t>UAT and Production environments.</w:t>
      </w:r>
    </w:p>
    <w:p w:rsidR="00C51647" w:rsidP="00170F35" w14:paraId="1D3B819E"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Supporting the UAT Testing and Production Warranty.</w:t>
      </w:r>
    </w:p>
    <w:p w:rsidR="003D1E16" w:rsidRPr="003D1E16" w:rsidP="00170F35" w14:paraId="1D3B819F" w14:textId="77777777">
      <w:pPr>
        <w:pStyle w:val="ListParagraph"/>
        <w:widowControl/>
        <w:numPr>
          <w:ilvl w:val="0"/>
          <w:numId w:val="3"/>
        </w:numPr>
        <w:autoSpaceDE/>
        <w:rPr>
          <w:rFonts w:ascii="Calibri" w:hAnsi="Calibri" w:cs="Calibri"/>
          <w:sz w:val="22"/>
          <w:szCs w:val="22"/>
        </w:rPr>
      </w:pPr>
      <w:r w:rsidRPr="003D1E16">
        <w:rPr>
          <w:rFonts w:ascii="Calibri" w:hAnsi="Calibri" w:cs="Calibri"/>
          <w:sz w:val="22"/>
          <w:szCs w:val="22"/>
        </w:rPr>
        <w:t>Delivery of the project deliverables in line with the project plan.</w:t>
      </w:r>
    </w:p>
    <w:p w:rsidR="00EA63EF" w:rsidRPr="00720584" w:rsidP="00EA63EF" w14:paraId="1D3B81B3" w14:textId="77777777">
      <w:pPr>
        <w:pStyle w:val="ListParagraph"/>
        <w:widowControl/>
        <w:autoSpaceDE/>
        <w:rPr>
          <w:rFonts w:ascii="Calibri" w:hAnsi="Calibri" w:cs="Calibri"/>
          <w:sz w:val="22"/>
          <w:szCs w:val="22"/>
        </w:rPr>
      </w:pPr>
    </w:p>
    <w:p w:rsidR="00BA4B90" w:rsidRPr="00FF5D35" w:rsidP="00551FA3" w14:paraId="1D3B81B4" w14:textId="2F73DE49">
      <w:pPr>
        <w:pStyle w:val="Heading3"/>
        <w:keepNext/>
        <w:shd w:val="clear" w:color="auto" w:fill="C0C0C0"/>
        <w:tabs>
          <w:tab w:val="left" w:pos="0"/>
        </w:tabs>
        <w:jc w:val="both"/>
        <w:rPr>
          <w:rFonts w:ascii="Calibri" w:hAnsi="Calibri" w:cs="Calibri"/>
          <w:b/>
          <w:i/>
          <w:color w:val="000000"/>
          <w:sz w:val="22"/>
          <w:szCs w:val="22"/>
        </w:rPr>
      </w:pPr>
      <w:r>
        <w:rPr>
          <w:rFonts w:ascii="Calibri" w:hAnsi="Calibri" w:cs="Calibri"/>
          <w:b/>
          <w:bCs/>
          <w:i/>
          <w:sz w:val="22"/>
          <w:szCs w:val="22"/>
        </w:rPr>
        <w:t>Velocis Systems</w:t>
      </w:r>
      <w:r>
        <w:rPr>
          <w:rFonts w:ascii="Calibri" w:hAnsi="Calibri" w:cs="Calibri"/>
          <w:b/>
          <w:bCs/>
          <w:i/>
          <w:sz w:val="22"/>
          <w:szCs w:val="22"/>
        </w:rPr>
        <w:t xml:space="preserve">, </w:t>
      </w:r>
      <w:r>
        <w:rPr>
          <w:rFonts w:ascii="Calibri" w:hAnsi="Calibri" w:cs="Calibri"/>
          <w:b/>
          <w:bCs/>
          <w:i/>
          <w:sz w:val="22"/>
          <w:szCs w:val="22"/>
        </w:rPr>
        <w:t>Noida</w:t>
      </w:r>
      <w:r w:rsidRPr="00FF5D35">
        <w:rPr>
          <w:rFonts w:ascii="Calibri" w:hAnsi="Calibri" w:cs="Calibri"/>
          <w:b/>
          <w:bCs/>
          <w:i/>
          <w:sz w:val="22"/>
          <w:szCs w:val="22"/>
        </w:rPr>
        <w:tab/>
      </w:r>
      <w:r w:rsidRPr="00FF5D35">
        <w:rPr>
          <w:rFonts w:ascii="Calibri" w:hAnsi="Calibri" w:cs="Calibri"/>
          <w:b/>
          <w:bCs/>
          <w:i/>
          <w:sz w:val="22"/>
          <w:szCs w:val="22"/>
        </w:rPr>
        <w:tab/>
      </w:r>
      <w:r w:rsidRPr="00FF5D35">
        <w:rPr>
          <w:rFonts w:ascii="Calibri" w:hAnsi="Calibri" w:cs="Calibri"/>
          <w:b/>
          <w:bCs/>
          <w:i/>
          <w:sz w:val="22"/>
          <w:szCs w:val="22"/>
        </w:rPr>
        <w:tab/>
      </w:r>
      <w:r w:rsidRPr="00FF5D35">
        <w:rPr>
          <w:rFonts w:ascii="Calibri" w:hAnsi="Calibri" w:cs="Calibri"/>
          <w:b/>
          <w:bCs/>
          <w:i/>
          <w:sz w:val="22"/>
          <w:szCs w:val="22"/>
        </w:rPr>
        <w:tab/>
      </w:r>
      <w:r>
        <w:rPr>
          <w:rFonts w:ascii="Calibri" w:hAnsi="Calibri" w:cs="Calibri"/>
          <w:b/>
          <w:bCs/>
          <w:i/>
          <w:sz w:val="22"/>
          <w:szCs w:val="22"/>
        </w:rPr>
        <w:t xml:space="preserve">                                      </w:t>
      </w:r>
      <w:r w:rsidR="00841EFD">
        <w:rPr>
          <w:rFonts w:ascii="Calibri" w:hAnsi="Calibri" w:cs="Calibri"/>
          <w:b/>
          <w:bCs/>
          <w:i/>
          <w:sz w:val="22"/>
          <w:szCs w:val="22"/>
        </w:rPr>
        <w:t>f</w:t>
      </w:r>
      <w:r w:rsidRPr="00FF5D35">
        <w:rPr>
          <w:rFonts w:ascii="Calibri" w:hAnsi="Calibri" w:cs="Calibri"/>
          <w:b/>
          <w:bCs/>
          <w:i/>
          <w:sz w:val="22"/>
          <w:szCs w:val="22"/>
        </w:rPr>
        <w:t xml:space="preserve">rom </w:t>
      </w:r>
      <w:r w:rsidR="006F3658">
        <w:rPr>
          <w:rFonts w:ascii="Calibri" w:hAnsi="Calibri" w:cs="Calibri"/>
          <w:b/>
          <w:bCs/>
          <w:i/>
          <w:sz w:val="22"/>
          <w:szCs w:val="22"/>
        </w:rPr>
        <w:t>Apr</w:t>
      </w:r>
      <w:r w:rsidRPr="00FF5D35">
        <w:rPr>
          <w:rFonts w:ascii="Calibri" w:hAnsi="Calibri" w:cs="Calibri"/>
          <w:b/>
          <w:bCs/>
          <w:i/>
          <w:sz w:val="22"/>
          <w:szCs w:val="22"/>
        </w:rPr>
        <w:t xml:space="preserve"> 2007 to </w:t>
      </w:r>
      <w:r>
        <w:rPr>
          <w:rFonts w:ascii="Calibri" w:hAnsi="Calibri" w:cs="Calibri"/>
          <w:b/>
          <w:bCs/>
          <w:i/>
          <w:sz w:val="22"/>
          <w:szCs w:val="22"/>
        </w:rPr>
        <w:t>May 2010</w:t>
      </w:r>
    </w:p>
    <w:p w:rsidR="00BA4B90" w:rsidRPr="00FF5D35" w:rsidP="00551FA3" w14:paraId="1D3B81B6" w14:textId="77777777">
      <w:pPr>
        <w:ind w:left="1440" w:hanging="1440"/>
        <w:jc w:val="both"/>
        <w:rPr>
          <w:rFonts w:ascii="Calibri" w:hAnsi="Calibri" w:cs="Calibri"/>
          <w:b/>
          <w:sz w:val="22"/>
          <w:szCs w:val="22"/>
        </w:rPr>
      </w:pPr>
      <w:r w:rsidRPr="00CD3EEE">
        <w:rPr>
          <w:rFonts w:ascii="Calibri" w:hAnsi="Calibri" w:cs="Calibri"/>
          <w:i/>
          <w:sz w:val="22"/>
          <w:szCs w:val="22"/>
          <w:u w:val="single"/>
        </w:rPr>
        <w:t>Client</w:t>
      </w:r>
      <w:r w:rsidRPr="00CD3EEE">
        <w:rPr>
          <w:rFonts w:ascii="Calibri" w:hAnsi="Calibri" w:cs="Calibri"/>
          <w:i/>
          <w:sz w:val="22"/>
          <w:szCs w:val="22"/>
          <w:u w:val="single"/>
        </w:rPr>
        <w:t>#</w:t>
      </w:r>
      <w:r w:rsidRPr="00CD3EEE">
        <w:rPr>
          <w:rFonts w:ascii="Calibri" w:hAnsi="Calibri" w:cs="Calibri"/>
          <w:sz w:val="22"/>
          <w:szCs w:val="22"/>
        </w:rPr>
        <w:tab/>
      </w:r>
      <w:r w:rsidRPr="00FF5D35">
        <w:rPr>
          <w:rFonts w:ascii="Calibri" w:hAnsi="Calibri" w:cs="Calibri"/>
          <w:b/>
          <w:sz w:val="22"/>
          <w:szCs w:val="22"/>
        </w:rPr>
        <w:t xml:space="preserve">:  </w:t>
      </w:r>
      <w:r w:rsidR="008623DD">
        <w:rPr>
          <w:rFonts w:ascii="Calibri" w:hAnsi="Calibri" w:cs="Calibri"/>
          <w:b/>
          <w:sz w:val="22"/>
          <w:szCs w:val="22"/>
        </w:rPr>
        <w:t>Velocis Systems Noida, India</w:t>
      </w:r>
      <w:r>
        <w:rPr>
          <w:rFonts w:ascii="Calibri" w:hAnsi="Calibri" w:cs="Calibri"/>
          <w:b/>
          <w:bCs/>
          <w:i/>
          <w:sz w:val="22"/>
          <w:szCs w:val="22"/>
        </w:rPr>
        <w:t>.</w:t>
      </w:r>
    </w:p>
    <w:p w:rsidR="00BA4B90" w:rsidRPr="00CD3EEE" w:rsidP="00551FA3" w14:paraId="1D3B81B7" w14:textId="77777777">
      <w:pPr>
        <w:jc w:val="both"/>
        <w:rPr>
          <w:rFonts w:ascii="Calibri" w:hAnsi="Calibri" w:cs="Calibri"/>
          <w:sz w:val="22"/>
          <w:szCs w:val="22"/>
        </w:rPr>
      </w:pPr>
      <w:r w:rsidRPr="00CD3EEE">
        <w:rPr>
          <w:rFonts w:ascii="Calibri" w:hAnsi="Calibri" w:cs="Calibri"/>
          <w:sz w:val="22"/>
          <w:szCs w:val="22"/>
        </w:rPr>
        <w:t>Duration</w:t>
      </w:r>
      <w:r w:rsidRPr="00CD3EEE">
        <w:rPr>
          <w:rFonts w:ascii="Calibri" w:hAnsi="Calibri" w:cs="Calibri"/>
          <w:sz w:val="22"/>
          <w:szCs w:val="22"/>
        </w:rPr>
        <w:tab/>
        <w:t xml:space="preserve">: </w:t>
      </w:r>
      <w:r w:rsidRPr="00CD3EEE" w:rsidR="008623DD">
        <w:rPr>
          <w:rFonts w:ascii="Calibri" w:hAnsi="Calibri" w:cs="Calibri"/>
          <w:sz w:val="22"/>
          <w:szCs w:val="22"/>
        </w:rPr>
        <w:t>Apr</w:t>
      </w:r>
      <w:r w:rsidRPr="00CD3EEE" w:rsidR="001C5CB7">
        <w:rPr>
          <w:rFonts w:ascii="Calibri" w:hAnsi="Calibri" w:cs="Calibri"/>
          <w:sz w:val="22"/>
          <w:szCs w:val="22"/>
        </w:rPr>
        <w:t>’07</w:t>
      </w:r>
      <w:r w:rsidRPr="00CD3EEE">
        <w:rPr>
          <w:rFonts w:ascii="Calibri" w:hAnsi="Calibri" w:cs="Calibri"/>
          <w:sz w:val="22"/>
          <w:szCs w:val="22"/>
        </w:rPr>
        <w:t xml:space="preserve"> to </w:t>
      </w:r>
      <w:r w:rsidRPr="00CD3EEE" w:rsidR="008623DD">
        <w:rPr>
          <w:rFonts w:ascii="Calibri" w:hAnsi="Calibri" w:cs="Calibri"/>
          <w:sz w:val="22"/>
          <w:szCs w:val="22"/>
        </w:rPr>
        <w:t>May</w:t>
      </w:r>
      <w:r w:rsidRPr="00CD3EEE" w:rsidR="00B97A79">
        <w:rPr>
          <w:rFonts w:ascii="Calibri" w:hAnsi="Calibri" w:cs="Calibri"/>
          <w:sz w:val="22"/>
          <w:szCs w:val="22"/>
        </w:rPr>
        <w:t>’10</w:t>
      </w:r>
      <w:r w:rsidRPr="00CD3EEE">
        <w:rPr>
          <w:rFonts w:ascii="Calibri" w:hAnsi="Calibri" w:cs="Calibri"/>
          <w:sz w:val="22"/>
          <w:szCs w:val="22"/>
        </w:rPr>
        <w:t>.</w:t>
      </w:r>
    </w:p>
    <w:p w:rsidR="00BA4B90" w:rsidRPr="00CD3EEE" w:rsidP="00551FA3" w14:paraId="1D3B81B8" w14:textId="77777777">
      <w:pPr>
        <w:ind w:left="1440" w:hanging="1440"/>
        <w:jc w:val="both"/>
        <w:rPr>
          <w:rFonts w:ascii="Calibri" w:hAnsi="Calibri" w:cs="Calibri"/>
          <w:sz w:val="22"/>
          <w:szCs w:val="22"/>
        </w:rPr>
      </w:pPr>
      <w:r w:rsidRPr="00CD3EEE">
        <w:rPr>
          <w:rFonts w:ascii="Calibri" w:hAnsi="Calibri" w:cs="Calibri"/>
          <w:sz w:val="22"/>
          <w:szCs w:val="22"/>
        </w:rPr>
        <w:t>Product</w:t>
      </w:r>
      <w:r w:rsidRPr="00CD3EEE">
        <w:rPr>
          <w:rFonts w:ascii="Calibri" w:hAnsi="Calibri" w:cs="Calibri"/>
          <w:sz w:val="22"/>
          <w:szCs w:val="22"/>
        </w:rPr>
        <w:tab/>
        <w:t xml:space="preserve">: </w:t>
      </w:r>
      <w:r w:rsidRPr="00CD3EEE" w:rsidR="00B97A79">
        <w:rPr>
          <w:rFonts w:ascii="Calibri" w:hAnsi="Calibri" w:cs="Calibri"/>
          <w:sz w:val="22"/>
          <w:szCs w:val="22"/>
        </w:rPr>
        <w:t>“Augment” BPM tool, In-house Product.</w:t>
      </w:r>
    </w:p>
    <w:p w:rsidR="00BA4B90" w:rsidRPr="00CD3EEE" w:rsidP="00551FA3" w14:paraId="1D3B81B9" w14:textId="77777777">
      <w:pPr>
        <w:ind w:left="1440" w:hanging="1440"/>
        <w:jc w:val="both"/>
        <w:rPr>
          <w:rFonts w:ascii="Calibri" w:hAnsi="Calibri" w:cs="Calibri"/>
          <w:sz w:val="22"/>
          <w:szCs w:val="22"/>
        </w:rPr>
      </w:pPr>
      <w:r w:rsidRPr="00CD3EEE">
        <w:rPr>
          <w:rFonts w:ascii="Calibri" w:hAnsi="Calibri" w:cs="Calibri"/>
          <w:sz w:val="22"/>
          <w:szCs w:val="22"/>
        </w:rPr>
        <w:t>Role</w:t>
      </w:r>
      <w:r w:rsidRPr="00CD3EEE">
        <w:rPr>
          <w:rFonts w:ascii="Calibri" w:hAnsi="Calibri" w:cs="Calibri"/>
          <w:sz w:val="22"/>
          <w:szCs w:val="22"/>
        </w:rPr>
        <w:tab/>
        <w:t xml:space="preserve">: </w:t>
      </w:r>
      <w:r w:rsidRPr="00CD3EEE" w:rsidR="00B97A79">
        <w:rPr>
          <w:rFonts w:ascii="Calibri" w:hAnsi="Calibri" w:cs="Calibri"/>
          <w:sz w:val="22"/>
          <w:szCs w:val="22"/>
        </w:rPr>
        <w:t xml:space="preserve">Product </w:t>
      </w:r>
      <w:r w:rsidRPr="00CD3EEE">
        <w:rPr>
          <w:rFonts w:ascii="Calibri" w:hAnsi="Calibri" w:cs="Calibri"/>
          <w:sz w:val="22"/>
          <w:szCs w:val="22"/>
        </w:rPr>
        <w:t>Developer</w:t>
      </w:r>
    </w:p>
    <w:p w:rsidR="00BA4B90" w:rsidRPr="00CD3EEE" w:rsidP="00551FA3" w14:paraId="1D3B81BA" w14:textId="77777777">
      <w:pPr>
        <w:ind w:left="1440" w:hanging="1440"/>
        <w:jc w:val="both"/>
        <w:rPr>
          <w:rFonts w:ascii="Calibri" w:hAnsi="Calibri" w:cs="Calibri"/>
          <w:sz w:val="22"/>
          <w:szCs w:val="22"/>
        </w:rPr>
      </w:pPr>
      <w:r w:rsidRPr="00CD3EEE">
        <w:rPr>
          <w:rFonts w:ascii="Calibri" w:hAnsi="Calibri" w:cs="Calibri"/>
          <w:sz w:val="22"/>
          <w:szCs w:val="22"/>
        </w:rPr>
        <w:t>Environment</w:t>
      </w:r>
      <w:r w:rsidRPr="00CD3EEE">
        <w:rPr>
          <w:rFonts w:ascii="Calibri" w:hAnsi="Calibri" w:cs="Calibri"/>
          <w:sz w:val="22"/>
          <w:szCs w:val="22"/>
        </w:rPr>
        <w:tab/>
        <w:t xml:space="preserve">: </w:t>
      </w:r>
      <w:r w:rsidRPr="00CD3EEE" w:rsidR="00B97A79">
        <w:rPr>
          <w:rFonts w:ascii="Calibri" w:hAnsi="Calibri" w:cs="Calibri"/>
          <w:sz w:val="22"/>
          <w:szCs w:val="22"/>
        </w:rPr>
        <w:t>Java/J2ee</w:t>
      </w:r>
    </w:p>
    <w:p w:rsidR="00BA4B90" w:rsidRPr="00FF5D35" w:rsidP="00551FA3" w14:paraId="1D3B81BB" w14:textId="77777777">
      <w:pPr>
        <w:ind w:left="-15"/>
        <w:jc w:val="both"/>
        <w:rPr>
          <w:rFonts w:ascii="Calibri" w:hAnsi="Calibri" w:cs="Calibri"/>
          <w:bCs/>
          <w:sz w:val="22"/>
          <w:szCs w:val="22"/>
        </w:rPr>
      </w:pPr>
      <w:r w:rsidRPr="00CD3EEE">
        <w:rPr>
          <w:rFonts w:ascii="Calibri" w:hAnsi="Calibri" w:cs="Calibri"/>
          <w:i/>
          <w:sz w:val="22"/>
          <w:szCs w:val="22"/>
        </w:rPr>
        <w:t>Description</w:t>
      </w:r>
      <w:r w:rsidRPr="00FF5D35">
        <w:rPr>
          <w:rFonts w:ascii="Calibri" w:hAnsi="Calibri" w:cs="Calibri"/>
          <w:sz w:val="22"/>
          <w:szCs w:val="22"/>
        </w:rPr>
        <w:tab/>
      </w:r>
      <w:r w:rsidRPr="00FF5D35">
        <w:rPr>
          <w:rFonts w:ascii="Calibri" w:hAnsi="Calibri" w:cs="Calibri"/>
          <w:bCs/>
          <w:sz w:val="22"/>
          <w:szCs w:val="22"/>
        </w:rPr>
        <w:t xml:space="preserve">: </w:t>
      </w:r>
    </w:p>
    <w:p w:rsidR="00373375" w:rsidRPr="00FF5D35" w:rsidP="00B97A79" w14:paraId="1D3B81BC" w14:textId="529A28D1">
      <w:pPr>
        <w:jc w:val="both"/>
        <w:rPr>
          <w:rFonts w:ascii="Calibri" w:hAnsi="Calibri" w:cs="Calibri"/>
          <w:bCs/>
          <w:sz w:val="22"/>
          <w:szCs w:val="22"/>
        </w:rPr>
      </w:pPr>
      <w:r w:rsidRPr="00FF5D35">
        <w:rPr>
          <w:rFonts w:ascii="Calibri" w:hAnsi="Calibri" w:cs="Calibri"/>
          <w:bCs/>
          <w:sz w:val="22"/>
          <w:szCs w:val="22"/>
        </w:rPr>
        <w:tab/>
      </w:r>
      <w:r w:rsidR="00B97A79">
        <w:rPr>
          <w:rFonts w:ascii="Calibri" w:hAnsi="Calibri" w:cs="Calibri"/>
          <w:bCs/>
          <w:sz w:val="22"/>
          <w:szCs w:val="22"/>
        </w:rPr>
        <w:t xml:space="preserve">Augment </w:t>
      </w:r>
      <w:r w:rsidRPr="00B97A79" w:rsidR="00B97A79">
        <w:rPr>
          <w:rFonts w:ascii="Calibri" w:hAnsi="Calibri" w:cs="Calibri"/>
          <w:bCs/>
          <w:sz w:val="22"/>
          <w:szCs w:val="22"/>
        </w:rPr>
        <w:t>is BPM software developed in J2EE technology. The product is developed on propriety framework of the organization which is based on MVC pattern and utilizes xml standards extensively. The user interface of the product is built in AJAX and is based on Service Oriented Architecture (SOA</w:t>
      </w:r>
      <w:r w:rsidRPr="00B97A79" w:rsidR="00CD3EEE">
        <w:rPr>
          <w:rFonts w:ascii="Calibri" w:hAnsi="Calibri" w:cs="Calibri"/>
          <w:bCs/>
          <w:sz w:val="22"/>
          <w:szCs w:val="22"/>
        </w:rPr>
        <w:t>). Provides</w:t>
      </w:r>
      <w:r w:rsidRPr="00B97A79" w:rsidR="00B97A79">
        <w:rPr>
          <w:rFonts w:ascii="Calibri" w:hAnsi="Calibri" w:cs="Calibri"/>
          <w:bCs/>
          <w:sz w:val="22"/>
          <w:szCs w:val="22"/>
        </w:rPr>
        <w:t xml:space="preserve"> the implementer to incept various six sigma and BPM concepts in the organization through easy configurations. </w:t>
      </w:r>
      <w:r w:rsidRPr="00B97A79" w:rsidR="00CD3EEE">
        <w:rPr>
          <w:rFonts w:ascii="Calibri" w:hAnsi="Calibri" w:cs="Calibri"/>
          <w:bCs/>
          <w:sz w:val="22"/>
          <w:szCs w:val="22"/>
        </w:rPr>
        <w:t>Also,</w:t>
      </w:r>
      <w:r w:rsidRPr="00B97A79" w:rsidR="00B97A79">
        <w:rPr>
          <w:rFonts w:ascii="Calibri" w:hAnsi="Calibri" w:cs="Calibri"/>
          <w:bCs/>
          <w:sz w:val="22"/>
          <w:szCs w:val="22"/>
        </w:rPr>
        <w:t xml:space="preserve"> the system implements strict </w:t>
      </w:r>
      <w:r w:rsidRPr="00B97A79" w:rsidR="00964863">
        <w:rPr>
          <w:rFonts w:ascii="Calibri" w:hAnsi="Calibri" w:cs="Calibri"/>
          <w:bCs/>
          <w:sz w:val="22"/>
          <w:szCs w:val="22"/>
        </w:rPr>
        <w:t>authorization-based</w:t>
      </w:r>
      <w:r w:rsidRPr="00B97A79" w:rsidR="00B97A79">
        <w:rPr>
          <w:rFonts w:ascii="Calibri" w:hAnsi="Calibri" w:cs="Calibri"/>
          <w:bCs/>
          <w:sz w:val="22"/>
          <w:szCs w:val="22"/>
        </w:rPr>
        <w:t xml:space="preserve"> security for different role players in the system. The system leverages the Manual Systems for any business process and brings about drastic performance improvements especially critical in BPOs</w:t>
      </w:r>
      <w:r w:rsidR="00C84F6A">
        <w:rPr>
          <w:rFonts w:ascii="Calibri" w:hAnsi="Calibri" w:cs="Calibri"/>
          <w:bCs/>
          <w:sz w:val="22"/>
          <w:szCs w:val="22"/>
        </w:rPr>
        <w:t>.</w:t>
      </w:r>
    </w:p>
    <w:p w:rsidR="00BA4B90" w:rsidRPr="00CD3EEE" w:rsidP="00551FA3" w14:paraId="1D3B81BD" w14:textId="77777777">
      <w:pPr>
        <w:ind w:left="-15"/>
        <w:jc w:val="both"/>
        <w:rPr>
          <w:rFonts w:ascii="Calibri" w:hAnsi="Calibri" w:cs="Calibri"/>
          <w:bCs/>
          <w:i/>
          <w:sz w:val="22"/>
          <w:szCs w:val="22"/>
        </w:rPr>
      </w:pPr>
      <w:r w:rsidRPr="00CD3EEE">
        <w:rPr>
          <w:rFonts w:ascii="Calibri" w:hAnsi="Calibri" w:cs="Calibri"/>
          <w:bCs/>
          <w:i/>
          <w:sz w:val="22"/>
          <w:szCs w:val="22"/>
        </w:rPr>
        <w:t>Responsibilities:</w:t>
      </w:r>
    </w:p>
    <w:p w:rsidR="00BA4B90" w:rsidP="00F5284F" w14:paraId="1D3B81BE" w14:textId="77777777">
      <w:pPr>
        <w:pStyle w:val="ListParagraph"/>
        <w:widowControl/>
        <w:numPr>
          <w:ilvl w:val="0"/>
          <w:numId w:val="3"/>
        </w:numPr>
        <w:autoSpaceDE/>
        <w:rPr>
          <w:rFonts w:ascii="Calibri" w:hAnsi="Calibri" w:cs="Calibri"/>
          <w:sz w:val="22"/>
          <w:szCs w:val="22"/>
        </w:rPr>
      </w:pPr>
      <w:r>
        <w:rPr>
          <w:rFonts w:ascii="Calibri" w:hAnsi="Calibri" w:cs="Calibri"/>
          <w:sz w:val="22"/>
          <w:szCs w:val="22"/>
        </w:rPr>
        <w:t>Product Development</w:t>
      </w:r>
      <w:r w:rsidR="00692AB4">
        <w:rPr>
          <w:rFonts w:ascii="Calibri" w:hAnsi="Calibri" w:cs="Calibri"/>
          <w:sz w:val="22"/>
          <w:szCs w:val="22"/>
        </w:rPr>
        <w:t xml:space="preserve"> as a product developer</w:t>
      </w:r>
      <w:r w:rsidRPr="00884DC1">
        <w:rPr>
          <w:rFonts w:ascii="Calibri" w:hAnsi="Calibri" w:cs="Calibri"/>
          <w:sz w:val="22"/>
          <w:szCs w:val="22"/>
        </w:rPr>
        <w:t>.</w:t>
      </w:r>
    </w:p>
    <w:p w:rsidR="00B97A79" w:rsidP="00B97A79" w14:paraId="1D3B81BF" w14:textId="77777777">
      <w:pPr>
        <w:pStyle w:val="ListParagraph"/>
        <w:widowControl/>
        <w:autoSpaceDE/>
        <w:rPr>
          <w:rFonts w:ascii="Calibri" w:hAnsi="Calibri" w:cs="Calibri"/>
          <w:sz w:val="22"/>
          <w:szCs w:val="22"/>
        </w:rPr>
      </w:pPr>
    </w:p>
    <w:p w:rsidR="00B97A79" w:rsidRPr="00FF5D35" w:rsidP="00B97A79" w14:paraId="1D3B81C0" w14:textId="6797C23E">
      <w:pPr>
        <w:pStyle w:val="Heading3"/>
        <w:keepNext/>
        <w:shd w:val="clear" w:color="auto" w:fill="C0C0C0"/>
        <w:tabs>
          <w:tab w:val="left" w:pos="0"/>
        </w:tabs>
        <w:jc w:val="both"/>
        <w:rPr>
          <w:rFonts w:ascii="Calibri" w:hAnsi="Calibri" w:cs="Calibri"/>
          <w:b/>
          <w:i/>
          <w:color w:val="000000"/>
          <w:sz w:val="22"/>
          <w:szCs w:val="22"/>
        </w:rPr>
      </w:pPr>
      <w:r>
        <w:rPr>
          <w:rFonts w:ascii="Calibri" w:hAnsi="Calibri" w:cs="Calibri"/>
          <w:b/>
          <w:bCs/>
          <w:i/>
          <w:sz w:val="22"/>
          <w:szCs w:val="22"/>
        </w:rPr>
        <w:t>Thomson Digital, Noida</w:t>
      </w:r>
      <w:r w:rsidRPr="00FF5D35">
        <w:rPr>
          <w:rFonts w:ascii="Calibri" w:hAnsi="Calibri" w:cs="Calibri"/>
          <w:b/>
          <w:bCs/>
          <w:i/>
          <w:sz w:val="22"/>
          <w:szCs w:val="22"/>
        </w:rPr>
        <w:tab/>
      </w:r>
      <w:r w:rsidRPr="00FF5D35">
        <w:rPr>
          <w:rFonts w:ascii="Calibri" w:hAnsi="Calibri" w:cs="Calibri"/>
          <w:b/>
          <w:bCs/>
          <w:i/>
          <w:sz w:val="22"/>
          <w:szCs w:val="22"/>
        </w:rPr>
        <w:tab/>
      </w:r>
      <w:r w:rsidRPr="00FF5D35">
        <w:rPr>
          <w:rFonts w:ascii="Calibri" w:hAnsi="Calibri" w:cs="Calibri"/>
          <w:b/>
          <w:bCs/>
          <w:i/>
          <w:sz w:val="22"/>
          <w:szCs w:val="22"/>
        </w:rPr>
        <w:tab/>
      </w:r>
      <w:r w:rsidRPr="00FF5D35">
        <w:rPr>
          <w:rFonts w:ascii="Calibri" w:hAnsi="Calibri" w:cs="Calibri"/>
          <w:b/>
          <w:bCs/>
          <w:i/>
          <w:sz w:val="22"/>
          <w:szCs w:val="22"/>
        </w:rPr>
        <w:tab/>
      </w:r>
      <w:r>
        <w:rPr>
          <w:rFonts w:ascii="Calibri" w:hAnsi="Calibri" w:cs="Calibri"/>
          <w:b/>
          <w:bCs/>
          <w:i/>
          <w:sz w:val="22"/>
          <w:szCs w:val="22"/>
        </w:rPr>
        <w:t xml:space="preserve">                                     f</w:t>
      </w:r>
      <w:r w:rsidRPr="00FF5D35">
        <w:rPr>
          <w:rFonts w:ascii="Calibri" w:hAnsi="Calibri" w:cs="Calibri"/>
          <w:b/>
          <w:bCs/>
          <w:i/>
          <w:sz w:val="22"/>
          <w:szCs w:val="22"/>
        </w:rPr>
        <w:t xml:space="preserve">rom </w:t>
      </w:r>
      <w:r w:rsidR="006F3658">
        <w:rPr>
          <w:rFonts w:ascii="Calibri" w:hAnsi="Calibri" w:cs="Calibri"/>
          <w:b/>
          <w:bCs/>
          <w:i/>
          <w:sz w:val="22"/>
          <w:szCs w:val="22"/>
        </w:rPr>
        <w:t>May</w:t>
      </w:r>
      <w:r>
        <w:rPr>
          <w:rFonts w:ascii="Calibri" w:hAnsi="Calibri" w:cs="Calibri"/>
          <w:b/>
          <w:bCs/>
          <w:i/>
          <w:sz w:val="22"/>
          <w:szCs w:val="22"/>
        </w:rPr>
        <w:t xml:space="preserve"> 2005</w:t>
      </w:r>
      <w:r w:rsidRPr="00FF5D35">
        <w:rPr>
          <w:rFonts w:ascii="Calibri" w:hAnsi="Calibri" w:cs="Calibri"/>
          <w:b/>
          <w:bCs/>
          <w:i/>
          <w:sz w:val="22"/>
          <w:szCs w:val="22"/>
        </w:rPr>
        <w:t xml:space="preserve"> to </w:t>
      </w:r>
      <w:r>
        <w:rPr>
          <w:rFonts w:ascii="Calibri" w:hAnsi="Calibri" w:cs="Calibri"/>
          <w:b/>
          <w:bCs/>
          <w:i/>
          <w:sz w:val="22"/>
          <w:szCs w:val="22"/>
        </w:rPr>
        <w:t>May 2006</w:t>
      </w:r>
    </w:p>
    <w:p w:rsidR="00B97A79" w:rsidRPr="00FF5D35" w:rsidP="00B97A79" w14:paraId="1D3B81C2" w14:textId="77777777">
      <w:pPr>
        <w:ind w:left="1440" w:hanging="1440"/>
        <w:jc w:val="both"/>
        <w:rPr>
          <w:rFonts w:ascii="Calibri" w:hAnsi="Calibri" w:cs="Calibri"/>
          <w:b/>
          <w:sz w:val="22"/>
          <w:szCs w:val="22"/>
        </w:rPr>
      </w:pPr>
      <w:r w:rsidRPr="00CD3EEE">
        <w:rPr>
          <w:rFonts w:ascii="Calibri" w:hAnsi="Calibri" w:cs="Calibri"/>
          <w:i/>
          <w:sz w:val="22"/>
          <w:szCs w:val="22"/>
          <w:u w:val="single"/>
        </w:rPr>
        <w:t>Client#</w:t>
      </w:r>
      <w:r w:rsidRPr="00FF5D35">
        <w:rPr>
          <w:rFonts w:ascii="Calibri" w:hAnsi="Calibri" w:cs="Calibri"/>
          <w:b/>
          <w:sz w:val="22"/>
          <w:szCs w:val="22"/>
        </w:rPr>
        <w:tab/>
        <w:t xml:space="preserve">:  </w:t>
      </w:r>
      <w:r>
        <w:rPr>
          <w:rFonts w:ascii="Calibri" w:hAnsi="Calibri" w:cs="Calibri"/>
          <w:b/>
          <w:sz w:val="22"/>
          <w:szCs w:val="22"/>
        </w:rPr>
        <w:t>Thomson Digital Noida, India</w:t>
      </w:r>
      <w:r>
        <w:rPr>
          <w:rFonts w:ascii="Calibri" w:hAnsi="Calibri" w:cs="Calibri"/>
          <w:b/>
          <w:bCs/>
          <w:i/>
          <w:sz w:val="22"/>
          <w:szCs w:val="22"/>
        </w:rPr>
        <w:t>.</w:t>
      </w:r>
    </w:p>
    <w:p w:rsidR="00B97A79" w:rsidRPr="00CD3EEE" w:rsidP="00B97A79" w14:paraId="1D3B81C3" w14:textId="77777777">
      <w:pPr>
        <w:jc w:val="both"/>
        <w:rPr>
          <w:rFonts w:ascii="Calibri" w:hAnsi="Calibri" w:cs="Calibri"/>
          <w:sz w:val="22"/>
          <w:szCs w:val="22"/>
        </w:rPr>
      </w:pPr>
      <w:r w:rsidRPr="00CD3EEE">
        <w:rPr>
          <w:rFonts w:ascii="Calibri" w:hAnsi="Calibri" w:cs="Calibri"/>
          <w:sz w:val="22"/>
          <w:szCs w:val="22"/>
        </w:rPr>
        <w:t>Duration</w:t>
      </w:r>
      <w:r w:rsidRPr="00CD3EEE">
        <w:rPr>
          <w:rFonts w:ascii="Calibri" w:hAnsi="Calibri" w:cs="Calibri"/>
          <w:sz w:val="22"/>
          <w:szCs w:val="22"/>
        </w:rPr>
        <w:tab/>
        <w:t>: May’05 to May’06.</w:t>
      </w:r>
    </w:p>
    <w:p w:rsidR="00B97A79" w:rsidRPr="00CD3EEE" w:rsidP="00B97A79" w14:paraId="1D3B81C4" w14:textId="77777777">
      <w:pPr>
        <w:ind w:left="1440" w:hanging="1440"/>
        <w:jc w:val="both"/>
        <w:rPr>
          <w:rFonts w:ascii="Calibri" w:hAnsi="Calibri" w:cs="Calibri"/>
          <w:sz w:val="22"/>
          <w:szCs w:val="22"/>
        </w:rPr>
      </w:pPr>
      <w:r w:rsidRPr="00CD3EEE">
        <w:rPr>
          <w:rFonts w:ascii="Calibri" w:hAnsi="Calibri" w:cs="Calibri"/>
          <w:sz w:val="22"/>
          <w:szCs w:val="22"/>
        </w:rPr>
        <w:t>Technologies</w:t>
      </w:r>
      <w:r w:rsidRPr="00CD3EEE">
        <w:rPr>
          <w:rFonts w:ascii="Calibri" w:hAnsi="Calibri" w:cs="Calibri"/>
          <w:sz w:val="22"/>
          <w:szCs w:val="22"/>
        </w:rPr>
        <w:tab/>
        <w:t xml:space="preserve">: </w:t>
      </w:r>
      <w:r w:rsidRPr="00CD3EEE">
        <w:rPr>
          <w:rFonts w:ascii="Calibri" w:hAnsi="Calibri" w:cs="Calibri"/>
          <w:sz w:val="22"/>
          <w:szCs w:val="22"/>
        </w:rPr>
        <w:t>Java/J2ee, Oracle</w:t>
      </w:r>
      <w:r w:rsidRPr="00CD3EEE">
        <w:rPr>
          <w:rFonts w:ascii="Calibri" w:hAnsi="Calibri" w:cs="Calibri"/>
          <w:sz w:val="22"/>
          <w:szCs w:val="22"/>
        </w:rPr>
        <w:t>.</w:t>
      </w:r>
    </w:p>
    <w:p w:rsidR="00B97A79" w:rsidRPr="00CD3EEE" w:rsidP="00B97A79" w14:paraId="1D3B81C5" w14:textId="77777777">
      <w:pPr>
        <w:ind w:left="1440" w:hanging="1440"/>
        <w:jc w:val="both"/>
        <w:rPr>
          <w:rFonts w:ascii="Calibri" w:hAnsi="Calibri" w:cs="Calibri"/>
          <w:sz w:val="22"/>
          <w:szCs w:val="22"/>
        </w:rPr>
      </w:pPr>
      <w:r w:rsidRPr="00CD3EEE">
        <w:rPr>
          <w:rFonts w:ascii="Calibri" w:hAnsi="Calibri" w:cs="Calibri"/>
          <w:sz w:val="22"/>
          <w:szCs w:val="22"/>
        </w:rPr>
        <w:t>Role</w:t>
      </w:r>
      <w:r w:rsidRPr="00CD3EEE">
        <w:rPr>
          <w:rFonts w:ascii="Calibri" w:hAnsi="Calibri" w:cs="Calibri"/>
          <w:sz w:val="22"/>
          <w:szCs w:val="22"/>
        </w:rPr>
        <w:tab/>
        <w:t xml:space="preserve">: </w:t>
      </w:r>
      <w:r w:rsidRPr="00CD3EEE" w:rsidR="00692AB4">
        <w:rPr>
          <w:rFonts w:ascii="Calibri" w:hAnsi="Calibri" w:cs="Calibri"/>
          <w:sz w:val="22"/>
          <w:szCs w:val="22"/>
        </w:rPr>
        <w:t xml:space="preserve">Java </w:t>
      </w:r>
      <w:r w:rsidRPr="00CD3EEE">
        <w:rPr>
          <w:rFonts w:ascii="Calibri" w:hAnsi="Calibri" w:cs="Calibri"/>
          <w:sz w:val="22"/>
          <w:szCs w:val="22"/>
        </w:rPr>
        <w:t>Developer</w:t>
      </w:r>
    </w:p>
    <w:p w:rsidR="00B97A79" w:rsidRPr="00CD3EEE" w:rsidP="00B97A79" w14:paraId="1D3B81C6" w14:textId="77777777">
      <w:pPr>
        <w:ind w:left="1440" w:hanging="1440"/>
        <w:jc w:val="both"/>
        <w:rPr>
          <w:rFonts w:ascii="Calibri" w:hAnsi="Calibri" w:cs="Calibri"/>
          <w:sz w:val="22"/>
          <w:szCs w:val="22"/>
        </w:rPr>
      </w:pPr>
      <w:r w:rsidRPr="00CD3EEE">
        <w:rPr>
          <w:rFonts w:ascii="Calibri" w:hAnsi="Calibri" w:cs="Calibri"/>
          <w:sz w:val="22"/>
          <w:szCs w:val="22"/>
        </w:rPr>
        <w:t>Environment</w:t>
      </w:r>
      <w:r w:rsidRPr="00CD3EEE">
        <w:rPr>
          <w:rFonts w:ascii="Calibri" w:hAnsi="Calibri" w:cs="Calibri"/>
          <w:sz w:val="22"/>
          <w:szCs w:val="22"/>
        </w:rPr>
        <w:tab/>
        <w:t>: Java/J2ee</w:t>
      </w:r>
    </w:p>
    <w:p w:rsidR="00B97A79" w:rsidRPr="00CD3EEE" w:rsidP="00B97A79" w14:paraId="1D3B81C7" w14:textId="77777777">
      <w:pPr>
        <w:ind w:left="-15"/>
        <w:jc w:val="both"/>
        <w:rPr>
          <w:rFonts w:ascii="Calibri" w:hAnsi="Calibri" w:cs="Calibri"/>
          <w:sz w:val="22"/>
          <w:szCs w:val="22"/>
        </w:rPr>
      </w:pPr>
      <w:r w:rsidRPr="00CD3EEE">
        <w:rPr>
          <w:rFonts w:ascii="Calibri" w:hAnsi="Calibri" w:cs="Calibri"/>
          <w:i/>
          <w:sz w:val="22"/>
          <w:szCs w:val="22"/>
        </w:rPr>
        <w:t>Description</w:t>
      </w:r>
      <w:r w:rsidRPr="00CD3EEE">
        <w:rPr>
          <w:rFonts w:ascii="Calibri" w:hAnsi="Calibri" w:cs="Calibri"/>
          <w:sz w:val="22"/>
          <w:szCs w:val="22"/>
        </w:rPr>
        <w:tab/>
        <w:t xml:space="preserve">: </w:t>
      </w:r>
    </w:p>
    <w:p w:rsidR="00B97A79" w:rsidRPr="00CD3EEE" w:rsidP="00B97A79" w14:paraId="1D3B81C8" w14:textId="77777777">
      <w:pPr>
        <w:jc w:val="both"/>
        <w:rPr>
          <w:rFonts w:ascii="Calibri" w:hAnsi="Calibri" w:cs="Calibri"/>
          <w:sz w:val="22"/>
          <w:szCs w:val="22"/>
        </w:rPr>
      </w:pPr>
      <w:r w:rsidRPr="00CD3EEE">
        <w:rPr>
          <w:rFonts w:ascii="Calibri" w:hAnsi="Calibri" w:cs="Calibri"/>
          <w:sz w:val="22"/>
          <w:szCs w:val="22"/>
        </w:rPr>
        <w:tab/>
      </w:r>
      <w:r w:rsidRPr="00CD3EEE" w:rsidR="00692AB4">
        <w:rPr>
          <w:rFonts w:ascii="Calibri" w:hAnsi="Calibri" w:cs="Calibri"/>
          <w:sz w:val="22"/>
          <w:szCs w:val="22"/>
        </w:rPr>
        <w:t>Thomson Digital is a</w:t>
      </w:r>
      <w:r w:rsidRPr="00CD3EEE" w:rsidR="00C675AE">
        <w:rPr>
          <w:rFonts w:ascii="Calibri" w:hAnsi="Calibri" w:cs="Calibri"/>
          <w:sz w:val="22"/>
          <w:szCs w:val="22"/>
        </w:rPr>
        <w:t>n</w:t>
      </w:r>
      <w:r w:rsidRPr="00CD3EEE" w:rsidR="00692AB4">
        <w:rPr>
          <w:rFonts w:ascii="Calibri" w:hAnsi="Calibri" w:cs="Calibri"/>
          <w:sz w:val="22"/>
          <w:szCs w:val="22"/>
        </w:rPr>
        <w:t xml:space="preserve"> e-publishing company. I was involved in </w:t>
      </w:r>
      <w:r w:rsidRPr="00CD3EEE" w:rsidR="008B3C69">
        <w:rPr>
          <w:rFonts w:ascii="Calibri" w:hAnsi="Calibri" w:cs="Calibri"/>
          <w:sz w:val="22"/>
          <w:szCs w:val="22"/>
        </w:rPr>
        <w:t xml:space="preserve">design and development of </w:t>
      </w:r>
      <w:r w:rsidRPr="00CD3EEE" w:rsidR="00692AB4">
        <w:rPr>
          <w:rFonts w:ascii="Calibri" w:hAnsi="Calibri" w:cs="Calibri"/>
          <w:sz w:val="22"/>
          <w:szCs w:val="22"/>
        </w:rPr>
        <w:t xml:space="preserve">in-house projects for </w:t>
      </w:r>
      <w:r w:rsidRPr="00CD3EEE" w:rsidR="00FD36C0">
        <w:rPr>
          <w:rFonts w:ascii="Calibri" w:hAnsi="Calibri" w:cs="Calibri"/>
          <w:sz w:val="22"/>
          <w:szCs w:val="22"/>
        </w:rPr>
        <w:t>e-publishing domain</w:t>
      </w:r>
      <w:r w:rsidRPr="00CD3EEE" w:rsidR="00692AB4">
        <w:rPr>
          <w:rFonts w:ascii="Calibri" w:hAnsi="Calibri" w:cs="Calibri"/>
          <w:sz w:val="22"/>
          <w:szCs w:val="22"/>
        </w:rPr>
        <w:t>.</w:t>
      </w:r>
    </w:p>
    <w:p w:rsidR="00B97A79" w:rsidRPr="00FF5D35" w:rsidP="00B97A79" w14:paraId="1D3B81C9" w14:textId="77777777">
      <w:pPr>
        <w:ind w:left="-15"/>
        <w:jc w:val="both"/>
        <w:rPr>
          <w:rFonts w:ascii="Calibri" w:hAnsi="Calibri" w:cs="Calibri"/>
          <w:b/>
          <w:i/>
          <w:sz w:val="22"/>
          <w:szCs w:val="22"/>
        </w:rPr>
      </w:pPr>
      <w:r w:rsidRPr="00CD3EEE">
        <w:rPr>
          <w:rFonts w:ascii="Calibri" w:hAnsi="Calibri" w:cs="Calibri"/>
          <w:i/>
          <w:sz w:val="22"/>
          <w:szCs w:val="22"/>
        </w:rPr>
        <w:t>Responsibilities</w:t>
      </w:r>
      <w:r w:rsidRPr="00FF5D35">
        <w:rPr>
          <w:rFonts w:ascii="Calibri" w:hAnsi="Calibri" w:cs="Calibri"/>
          <w:b/>
          <w:i/>
          <w:sz w:val="22"/>
          <w:szCs w:val="22"/>
        </w:rPr>
        <w:t>:</w:t>
      </w:r>
    </w:p>
    <w:p w:rsidR="008E3598" w:rsidP="008E3598" w14:paraId="1D3B81CA" w14:textId="77777777">
      <w:pPr>
        <w:pStyle w:val="ListParagraph"/>
        <w:widowControl/>
        <w:numPr>
          <w:ilvl w:val="0"/>
          <w:numId w:val="3"/>
        </w:numPr>
        <w:autoSpaceDE/>
        <w:rPr>
          <w:rFonts w:ascii="Calibri" w:hAnsi="Calibri" w:cs="Calibri"/>
          <w:sz w:val="22"/>
          <w:szCs w:val="22"/>
        </w:rPr>
      </w:pPr>
      <w:r w:rsidRPr="00C3531A">
        <w:rPr>
          <w:rFonts w:ascii="Calibri" w:hAnsi="Calibri" w:cs="Calibri"/>
          <w:sz w:val="22"/>
          <w:szCs w:val="22"/>
        </w:rPr>
        <w:t>Java</w:t>
      </w:r>
      <w:r w:rsidRPr="00C3531A" w:rsidR="00B97A79">
        <w:rPr>
          <w:rFonts w:ascii="Calibri" w:hAnsi="Calibri" w:cs="Calibri"/>
          <w:sz w:val="22"/>
          <w:szCs w:val="22"/>
        </w:rPr>
        <w:t xml:space="preserve"> Development</w:t>
      </w:r>
      <w:r w:rsidRPr="00C3531A">
        <w:rPr>
          <w:rFonts w:ascii="Calibri" w:hAnsi="Calibri" w:cs="Calibri"/>
          <w:sz w:val="22"/>
          <w:szCs w:val="22"/>
        </w:rPr>
        <w:t xml:space="preserve"> as a software developer</w:t>
      </w:r>
      <w:r w:rsidR="00C3531A">
        <w:rPr>
          <w:rFonts w:ascii="Calibri" w:hAnsi="Calibri" w:cs="Calibri"/>
          <w:sz w:val="22"/>
          <w:szCs w:val="22"/>
        </w:rPr>
        <w:t>.</w:t>
      </w:r>
    </w:p>
    <w:p w:rsidR="008E3598" w:rsidP="008E3598" w14:paraId="1D3B81CC" w14:textId="77777777">
      <w:pPr>
        <w:pStyle w:val="ListParagraph"/>
        <w:widowControl/>
        <w:autoSpaceDE/>
        <w:rPr>
          <w:rFonts w:ascii="Calibri" w:hAnsi="Calibri" w:cs="Calibri"/>
          <w:sz w:val="22"/>
          <w:szCs w:val="22"/>
        </w:rPr>
      </w:pPr>
    </w:p>
    <w:p w:rsidR="008E3598" w:rsidRPr="008B7DB6" w:rsidP="008E3598" w14:paraId="1D3B81CD" w14:textId="77777777">
      <w:pPr>
        <w:pStyle w:val="Heading3"/>
        <w:shd w:val="clear" w:color="auto" w:fill="C0C0C0"/>
        <w:tabs>
          <w:tab w:val="left" w:pos="0"/>
        </w:tabs>
        <w:jc w:val="both"/>
        <w:rPr>
          <w:rFonts w:ascii="Calibri" w:hAnsi="Calibri" w:cs="Calibri"/>
          <w:b/>
          <w:color w:val="000000"/>
          <w:sz w:val="22"/>
          <w:szCs w:val="22"/>
        </w:rPr>
      </w:pPr>
      <w:r>
        <w:rPr>
          <w:rFonts w:ascii="Calibri" w:hAnsi="Calibri" w:cs="Calibri"/>
          <w:b/>
          <w:color w:val="000000"/>
          <w:sz w:val="22"/>
          <w:szCs w:val="22"/>
        </w:rPr>
        <w:t>References</w:t>
      </w:r>
    </w:p>
    <w:p w:rsidR="008E3598" w:rsidP="008E3598" w14:paraId="1D3B81CF" w14:textId="77777777">
      <w:pPr>
        <w:pStyle w:val="ListParagraph"/>
        <w:widowControl/>
        <w:numPr>
          <w:ilvl w:val="0"/>
          <w:numId w:val="3"/>
        </w:numPr>
        <w:autoSpaceDE/>
        <w:rPr>
          <w:rFonts w:ascii="Calibri" w:hAnsi="Calibri" w:cs="Calibri"/>
          <w:sz w:val="22"/>
          <w:szCs w:val="22"/>
        </w:rPr>
      </w:pPr>
      <w:r>
        <w:rPr>
          <w:rStyle w:val="domain"/>
          <w:rFonts w:ascii="Calibri" w:hAnsi="Calibri" w:cs="Calibri"/>
          <w:sz w:val="22"/>
          <w:szCs w:val="22"/>
          <w:bdr w:val="none" w:sz="0" w:space="0" w:color="auto" w:frame="1"/>
        </w:rPr>
        <w:t>www.linkedin.com/in/</w:t>
      </w:r>
      <w:r>
        <w:rPr>
          <w:rStyle w:val="vanity-name"/>
          <w:rFonts w:ascii="Calibri" w:hAnsi="Calibri" w:cs="Calibri"/>
          <w:sz w:val="22"/>
          <w:szCs w:val="22"/>
          <w:bdr w:val="none" w:sz="0" w:space="0" w:color="auto" w:frame="1"/>
        </w:rPr>
        <w:t>saurabh-mittal-71298013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F456FC">
      <w:headerReference w:type="default" r:id="rId5"/>
      <w:footerReference w:type="default" r:id="rId6"/>
      <w:pgSz w:w="12240" w:h="15840"/>
      <w:pgMar w:top="1440" w:right="162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A27F5" w14:paraId="1D3B81D7" w14:textId="77777777">
    <w:pPr>
      <w:pStyle w:val="Header"/>
    </w:pPr>
  </w:p>
  <w:p w:rsidR="00FA27F5" w14:paraId="1D3B81D8" w14:textId="77777777">
    <w:pPr>
      <w:pStyle w:val="Header"/>
    </w:pPr>
    <w:r>
      <w:tab/>
    </w:r>
    <w:r>
      <w:tab/>
      <w:t xml:space="preserve">Page </w:t>
    </w:r>
    <w:r>
      <w:fldChar w:fldCharType="begin"/>
    </w:r>
    <w:r>
      <w:instrText xml:space="preserve"> PAGE </w:instrText>
    </w:r>
    <w:r>
      <w:fldChar w:fldCharType="separate"/>
    </w:r>
    <w:r w:rsidR="00B373A4">
      <w:rPr>
        <w:noProof/>
      </w:rPr>
      <w:t>1</w:t>
    </w:r>
    <w:r>
      <w:rPr>
        <w:noProof/>
      </w:rPr>
      <w:fldChar w:fldCharType="end"/>
    </w:r>
    <w:r>
      <w:t xml:space="preserve"> of </w:t>
    </w:r>
    <w:r w:rsidR="00EC00CD">
      <w:fldChar w:fldCharType="begin"/>
    </w:r>
    <w:r w:rsidR="00EC00CD">
      <w:instrText xml:space="preserve"> NUMPAGES \*Arabic </w:instrText>
    </w:r>
    <w:r w:rsidR="00EC00CD">
      <w:fldChar w:fldCharType="separate"/>
    </w:r>
    <w:r w:rsidR="00B373A4">
      <w:rPr>
        <w:noProof/>
      </w:rPr>
      <w:t>5</w:t>
    </w:r>
    <w:r w:rsidR="00EC00CD">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A27F5" w:rsidP="00C66F35" w14:paraId="1D3B81D4" w14:textId="77777777">
    <w:pPr>
      <w:pStyle w:val="Header"/>
    </w:pPr>
    <w:r>
      <w:t>Saurabh Mittal</w:t>
    </w:r>
    <w:r>
      <w:tab/>
    </w:r>
    <w:r>
      <w:tab/>
    </w:r>
  </w:p>
  <w:p w:rsidR="00FA27F5" w14:paraId="1D3B81D5" w14:textId="576B8EDA">
    <w:pPr>
      <w:pStyle w:val="Header"/>
    </w:pPr>
    <w:r>
      <w:t>Mobile: +</w:t>
    </w:r>
    <w:r w:rsidR="00020766">
      <w:t>91</w:t>
    </w:r>
    <w:r>
      <w:t xml:space="preserve"> - </w:t>
    </w:r>
    <w:r w:rsidR="00020766">
      <w:t>7428180756</w:t>
    </w:r>
    <w:r>
      <w:tab/>
    </w:r>
    <w:r>
      <w:tab/>
      <w:t xml:space="preserve">E-mail: </w:t>
    </w:r>
    <w:hyperlink r:id="rId1" w:history="1">
      <w:r w:rsidRPr="004C038D" w:rsidR="003A24AB">
        <w:rPr>
          <w:rStyle w:val="Hyperlink"/>
        </w:rPr>
        <w:t>saurabhmittal18@gmail.com</w:t>
      </w:r>
    </w:hyperlink>
  </w:p>
  <w:p w:rsidR="00FA27F5" w14:paraId="1D3B81D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suff w:val="nothing"/>
      <w:lvlJc w:val="left"/>
      <w:pPr>
        <w:tabs>
          <w:tab w:val="num" w:pos="432"/>
        </w:tabs>
        <w:ind w:left="432" w:hanging="432"/>
      </w:pPr>
      <w:rPr>
        <w:rFonts w:cs="Times New Roman"/>
      </w:rPr>
    </w:lvl>
    <w:lvl w:ilvl="1">
      <w:start w:val="1"/>
      <w:numFmt w:val="none"/>
      <w:suff w:val="nothing"/>
      <w:lvlJc w:val="left"/>
      <w:pPr>
        <w:tabs>
          <w:tab w:val="num" w:pos="576"/>
        </w:tabs>
        <w:ind w:left="576" w:hanging="576"/>
      </w:pPr>
      <w:rPr>
        <w:rFonts w:cs="Times New Roman"/>
      </w:rPr>
    </w:lvl>
    <w:lvl w:ilvl="2">
      <w:start w:val="1"/>
      <w:numFmt w:val="none"/>
      <w:suff w:val="nothing"/>
      <w:lvlJc w:val="left"/>
      <w:pPr>
        <w:tabs>
          <w:tab w:val="num" w:pos="720"/>
        </w:tabs>
        <w:ind w:left="720" w:hanging="720"/>
      </w:pPr>
      <w:rPr>
        <w:rFonts w:cs="Times New Roman"/>
      </w:rPr>
    </w:lvl>
    <w:lvl w:ilvl="3">
      <w:start w:val="1"/>
      <w:numFmt w:val="none"/>
      <w:suff w:val="nothing"/>
      <w:lvlJc w:val="left"/>
      <w:pPr>
        <w:tabs>
          <w:tab w:val="num" w:pos="864"/>
        </w:tabs>
        <w:ind w:left="864" w:hanging="864"/>
      </w:pPr>
      <w:rPr>
        <w:rFonts w:cs="Times New Roman"/>
      </w:rPr>
    </w:lvl>
    <w:lvl w:ilvl="4">
      <w:start w:val="1"/>
      <w:numFmt w:val="none"/>
      <w:suff w:val="nothing"/>
      <w:lvlJc w:val="left"/>
      <w:pPr>
        <w:tabs>
          <w:tab w:val="num" w:pos="1008"/>
        </w:tabs>
        <w:ind w:left="1008" w:hanging="1008"/>
      </w:pPr>
      <w:rPr>
        <w:rFonts w:cs="Times New Roman"/>
      </w:rPr>
    </w:lvl>
    <w:lvl w:ilvl="5">
      <w:start w:val="1"/>
      <w:numFmt w:val="none"/>
      <w:suff w:val="nothing"/>
      <w:lvlJc w:val="left"/>
      <w:pPr>
        <w:tabs>
          <w:tab w:val="num" w:pos="1152"/>
        </w:tabs>
        <w:ind w:left="1152" w:hanging="1152"/>
      </w:pPr>
      <w:rPr>
        <w:rFonts w:cs="Times New Roman"/>
      </w:rPr>
    </w:lvl>
    <w:lvl w:ilvl="6">
      <w:start w:val="1"/>
      <w:numFmt w:val="none"/>
      <w:suff w:val="nothing"/>
      <w:lvlJc w:val="left"/>
      <w:pPr>
        <w:tabs>
          <w:tab w:val="num" w:pos="1296"/>
        </w:tabs>
        <w:ind w:left="1296" w:hanging="1296"/>
      </w:pPr>
      <w:rPr>
        <w:rFonts w:cs="Times New Roman"/>
      </w:rPr>
    </w:lvl>
    <w:lvl w:ilvl="7">
      <w:start w:val="1"/>
      <w:numFmt w:val="none"/>
      <w:suff w:val="nothing"/>
      <w:lvlJc w:val="left"/>
      <w:pPr>
        <w:tabs>
          <w:tab w:val="num" w:pos="1440"/>
        </w:tabs>
        <w:ind w:left="1440" w:hanging="1440"/>
      </w:pPr>
      <w:rPr>
        <w:rFonts w:cs="Times New Roman"/>
      </w:rPr>
    </w:lvl>
    <w:lvl w:ilvl="8">
      <w:start w:val="1"/>
      <w:numFmt w:val="none"/>
      <w:suff w:val="nothing"/>
      <w:lvlJc w:val="left"/>
      <w:pPr>
        <w:tabs>
          <w:tab w:val="num" w:pos="1584"/>
        </w:tabs>
        <w:ind w:left="1584" w:hanging="1584"/>
      </w:pPr>
      <w:rPr>
        <w:rFonts w:cs="Times New Roman"/>
      </w:rPr>
    </w:lvl>
  </w:abstractNum>
  <w:abstractNum w:abstractNumId="1">
    <w:nsid w:val="00000002"/>
    <w:multiLevelType w:val="singleLevel"/>
    <w:tmpl w:val="00000002"/>
    <w:name w:val="WW8Num15"/>
    <w:lvl w:ilvl="0">
      <w:start w:val="1"/>
      <w:numFmt w:val="bullet"/>
      <w:lvlText w:val=""/>
      <w:lvlJc w:val="left"/>
      <w:pPr>
        <w:tabs>
          <w:tab w:val="num" w:pos="0"/>
        </w:tabs>
        <w:ind w:left="786" w:hanging="360"/>
      </w:pPr>
      <w:rPr>
        <w:rFonts w:ascii="Symbol" w:hAnsi="Symbol"/>
      </w:rPr>
    </w:lvl>
  </w:abstractNum>
  <w:abstractNum w:abstractNumId="2">
    <w:nsid w:val="00000003"/>
    <w:multiLevelType w:val="singleLevel"/>
    <w:tmpl w:val="00000003"/>
    <w:name w:val="WW8Num19"/>
    <w:lvl w:ilvl="0">
      <w:start w:val="1"/>
      <w:numFmt w:val="bullet"/>
      <w:lvlText w:val=""/>
      <w:lvlJc w:val="left"/>
      <w:pPr>
        <w:tabs>
          <w:tab w:val="num" w:pos="0"/>
        </w:tabs>
        <w:ind w:left="720" w:hanging="360"/>
      </w:pPr>
      <w:rPr>
        <w:rFonts w:ascii="Symbol" w:hAnsi="Symbol"/>
      </w:rPr>
    </w:lvl>
  </w:abstractNum>
  <w:abstractNum w:abstractNumId="3">
    <w:nsid w:val="00000004"/>
    <w:multiLevelType w:val="singleLevel"/>
    <w:tmpl w:val="00000004"/>
    <w:name w:val="WW8Num20"/>
    <w:lvl w:ilvl="0">
      <w:start w:val="1"/>
      <w:numFmt w:val="bullet"/>
      <w:lvlText w:val=""/>
      <w:lvlJc w:val="left"/>
      <w:pPr>
        <w:tabs>
          <w:tab w:val="num" w:pos="0"/>
        </w:tabs>
        <w:ind w:left="72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0"/>
        </w:tabs>
        <w:ind w:left="720" w:hanging="360"/>
      </w:pPr>
      <w:rPr>
        <w:rFonts w:ascii="Symbol" w:hAnsi="Symbol"/>
      </w:rPr>
    </w:lvl>
  </w:abstractNum>
  <w:abstractNum w:abstractNumId="5">
    <w:nsid w:val="025B7F94"/>
    <w:multiLevelType w:val="hybridMultilevel"/>
    <w:tmpl w:val="27AEBD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0AD82A33"/>
    <w:multiLevelType w:val="hybridMultilevel"/>
    <w:tmpl w:val="630E7936"/>
    <w:lvl w:ilvl="0">
      <w:start w:val="1"/>
      <w:numFmt w:val="bullet"/>
      <w:lvlText w:val=""/>
      <w:lvlJc w:val="left"/>
      <w:pPr>
        <w:ind w:left="773" w:hanging="360"/>
      </w:pPr>
      <w:rPr>
        <w:rFonts w:ascii="Wingdings" w:hAnsi="Wingdings" w:hint="default"/>
      </w:rPr>
    </w:lvl>
    <w:lvl w:ilvl="1" w:tentative="1">
      <w:start w:val="1"/>
      <w:numFmt w:val="bullet"/>
      <w:lvlText w:val="o"/>
      <w:lvlJc w:val="left"/>
      <w:pPr>
        <w:ind w:left="1493" w:hanging="360"/>
      </w:pPr>
      <w:rPr>
        <w:rFonts w:ascii="Courier New" w:hAnsi="Courier New" w:hint="default"/>
      </w:rPr>
    </w:lvl>
    <w:lvl w:ilvl="2" w:tentative="1">
      <w:start w:val="1"/>
      <w:numFmt w:val="bullet"/>
      <w:lvlText w:val=""/>
      <w:lvlJc w:val="left"/>
      <w:pPr>
        <w:ind w:left="2213" w:hanging="360"/>
      </w:pPr>
      <w:rPr>
        <w:rFonts w:ascii="Wingdings" w:hAnsi="Wingdings" w:hint="default"/>
      </w:rPr>
    </w:lvl>
    <w:lvl w:ilvl="3" w:tentative="1">
      <w:start w:val="1"/>
      <w:numFmt w:val="bullet"/>
      <w:lvlText w:val=""/>
      <w:lvlJc w:val="left"/>
      <w:pPr>
        <w:ind w:left="2933" w:hanging="360"/>
      </w:pPr>
      <w:rPr>
        <w:rFonts w:ascii="Symbol" w:hAnsi="Symbol" w:hint="default"/>
      </w:rPr>
    </w:lvl>
    <w:lvl w:ilvl="4" w:tentative="1">
      <w:start w:val="1"/>
      <w:numFmt w:val="bullet"/>
      <w:lvlText w:val="o"/>
      <w:lvlJc w:val="left"/>
      <w:pPr>
        <w:ind w:left="3653" w:hanging="360"/>
      </w:pPr>
      <w:rPr>
        <w:rFonts w:ascii="Courier New" w:hAnsi="Courier New" w:hint="default"/>
      </w:rPr>
    </w:lvl>
    <w:lvl w:ilvl="5" w:tentative="1">
      <w:start w:val="1"/>
      <w:numFmt w:val="bullet"/>
      <w:lvlText w:val=""/>
      <w:lvlJc w:val="left"/>
      <w:pPr>
        <w:ind w:left="4373" w:hanging="360"/>
      </w:pPr>
      <w:rPr>
        <w:rFonts w:ascii="Wingdings" w:hAnsi="Wingdings" w:hint="default"/>
      </w:rPr>
    </w:lvl>
    <w:lvl w:ilvl="6" w:tentative="1">
      <w:start w:val="1"/>
      <w:numFmt w:val="bullet"/>
      <w:lvlText w:val=""/>
      <w:lvlJc w:val="left"/>
      <w:pPr>
        <w:ind w:left="5093" w:hanging="360"/>
      </w:pPr>
      <w:rPr>
        <w:rFonts w:ascii="Symbol" w:hAnsi="Symbol" w:hint="default"/>
      </w:rPr>
    </w:lvl>
    <w:lvl w:ilvl="7" w:tentative="1">
      <w:start w:val="1"/>
      <w:numFmt w:val="bullet"/>
      <w:lvlText w:val="o"/>
      <w:lvlJc w:val="left"/>
      <w:pPr>
        <w:ind w:left="5813" w:hanging="360"/>
      </w:pPr>
      <w:rPr>
        <w:rFonts w:ascii="Courier New" w:hAnsi="Courier New" w:hint="default"/>
      </w:rPr>
    </w:lvl>
    <w:lvl w:ilvl="8" w:tentative="1">
      <w:start w:val="1"/>
      <w:numFmt w:val="bullet"/>
      <w:lvlText w:val=""/>
      <w:lvlJc w:val="left"/>
      <w:pPr>
        <w:ind w:left="6533" w:hanging="360"/>
      </w:pPr>
      <w:rPr>
        <w:rFonts w:ascii="Wingdings" w:hAnsi="Wingdings" w:hint="default"/>
      </w:rPr>
    </w:lvl>
  </w:abstractNum>
  <w:abstractNum w:abstractNumId="7">
    <w:nsid w:val="0EF453D3"/>
    <w:multiLevelType w:val="hybridMultilevel"/>
    <w:tmpl w:val="2B98EB3E"/>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hint="default"/>
      </w:rPr>
    </w:lvl>
    <w:lvl w:ilvl="8" w:tentative="1">
      <w:start w:val="1"/>
      <w:numFmt w:val="bullet"/>
      <w:lvlText w:val=""/>
      <w:lvlJc w:val="left"/>
      <w:pPr>
        <w:ind w:left="6465" w:hanging="360"/>
      </w:pPr>
      <w:rPr>
        <w:rFonts w:ascii="Wingdings" w:hAnsi="Wingdings" w:hint="default"/>
      </w:rPr>
    </w:lvl>
  </w:abstractNum>
  <w:abstractNum w:abstractNumId="8">
    <w:nsid w:val="17E97B34"/>
    <w:multiLevelType w:val="hybridMultilevel"/>
    <w:tmpl w:val="E586D472"/>
    <w:lvl w:ilvl="0">
      <w:start w:val="0"/>
      <w:numFmt w:val="bullet"/>
      <w:lvlText w:val="•"/>
      <w:lvlJc w:val="left"/>
      <w:pPr>
        <w:ind w:left="720" w:hanging="360"/>
      </w:pPr>
      <w:rPr>
        <w:rFonts w:ascii="Garamond" w:eastAsia="Times New Roman" w:hAnsi="Garamond"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20237AC"/>
    <w:multiLevelType w:val="hybridMultilevel"/>
    <w:tmpl w:val="170A535A"/>
    <w:lvl w:ilvl="0">
      <w:start w:val="1"/>
      <w:numFmt w:val="bullet"/>
      <w:lvlText w:val=""/>
      <w:lvlJc w:val="left"/>
      <w:pPr>
        <w:ind w:left="960" w:hanging="360"/>
      </w:pPr>
      <w:rPr>
        <w:rFonts w:ascii="Wingdings" w:hAnsi="Wingdings" w:hint="default"/>
      </w:rPr>
    </w:lvl>
    <w:lvl w:ilvl="1" w:tentative="1">
      <w:start w:val="1"/>
      <w:numFmt w:val="bullet"/>
      <w:lvlText w:val="o"/>
      <w:lvlJc w:val="left"/>
      <w:pPr>
        <w:ind w:left="1680" w:hanging="360"/>
      </w:pPr>
      <w:rPr>
        <w:rFonts w:ascii="Courier New" w:hAnsi="Courier New" w:cs="Courier New" w:hint="default"/>
      </w:rPr>
    </w:lvl>
    <w:lvl w:ilvl="2" w:tentative="1">
      <w:start w:val="1"/>
      <w:numFmt w:val="bullet"/>
      <w:lvlText w:val=""/>
      <w:lvlJc w:val="left"/>
      <w:pPr>
        <w:ind w:left="2400" w:hanging="360"/>
      </w:pPr>
      <w:rPr>
        <w:rFonts w:ascii="Wingdings" w:hAnsi="Wingdings" w:hint="default"/>
      </w:rPr>
    </w:lvl>
    <w:lvl w:ilvl="3" w:tentative="1">
      <w:start w:val="1"/>
      <w:numFmt w:val="bullet"/>
      <w:lvlText w:val=""/>
      <w:lvlJc w:val="left"/>
      <w:pPr>
        <w:ind w:left="3120" w:hanging="360"/>
      </w:pPr>
      <w:rPr>
        <w:rFonts w:ascii="Symbol" w:hAnsi="Symbol" w:hint="default"/>
      </w:rPr>
    </w:lvl>
    <w:lvl w:ilvl="4" w:tentative="1">
      <w:start w:val="1"/>
      <w:numFmt w:val="bullet"/>
      <w:lvlText w:val="o"/>
      <w:lvlJc w:val="left"/>
      <w:pPr>
        <w:ind w:left="3840" w:hanging="360"/>
      </w:pPr>
      <w:rPr>
        <w:rFonts w:ascii="Courier New" w:hAnsi="Courier New" w:cs="Courier New" w:hint="default"/>
      </w:rPr>
    </w:lvl>
    <w:lvl w:ilvl="5" w:tentative="1">
      <w:start w:val="1"/>
      <w:numFmt w:val="bullet"/>
      <w:lvlText w:val=""/>
      <w:lvlJc w:val="left"/>
      <w:pPr>
        <w:ind w:left="4560" w:hanging="360"/>
      </w:pPr>
      <w:rPr>
        <w:rFonts w:ascii="Wingdings" w:hAnsi="Wingdings" w:hint="default"/>
      </w:rPr>
    </w:lvl>
    <w:lvl w:ilvl="6" w:tentative="1">
      <w:start w:val="1"/>
      <w:numFmt w:val="bullet"/>
      <w:lvlText w:val=""/>
      <w:lvlJc w:val="left"/>
      <w:pPr>
        <w:ind w:left="5280" w:hanging="360"/>
      </w:pPr>
      <w:rPr>
        <w:rFonts w:ascii="Symbol" w:hAnsi="Symbol" w:hint="default"/>
      </w:rPr>
    </w:lvl>
    <w:lvl w:ilvl="7" w:tentative="1">
      <w:start w:val="1"/>
      <w:numFmt w:val="bullet"/>
      <w:lvlText w:val="o"/>
      <w:lvlJc w:val="left"/>
      <w:pPr>
        <w:ind w:left="6000" w:hanging="360"/>
      </w:pPr>
      <w:rPr>
        <w:rFonts w:ascii="Courier New" w:hAnsi="Courier New" w:cs="Courier New" w:hint="default"/>
      </w:rPr>
    </w:lvl>
    <w:lvl w:ilvl="8" w:tentative="1">
      <w:start w:val="1"/>
      <w:numFmt w:val="bullet"/>
      <w:lvlText w:val=""/>
      <w:lvlJc w:val="left"/>
      <w:pPr>
        <w:ind w:left="6720" w:hanging="360"/>
      </w:pPr>
      <w:rPr>
        <w:rFonts w:ascii="Wingdings" w:hAnsi="Wingdings" w:hint="default"/>
      </w:rPr>
    </w:lvl>
  </w:abstractNum>
  <w:abstractNum w:abstractNumId="10">
    <w:nsid w:val="48F65683"/>
    <w:multiLevelType w:val="hybridMultilevel"/>
    <w:tmpl w:val="2EF271CC"/>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64781508"/>
    <w:multiLevelType w:val="hybridMultilevel"/>
    <w:tmpl w:val="06B833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6AB7514"/>
    <w:multiLevelType w:val="hybridMultilevel"/>
    <w:tmpl w:val="8A683DBC"/>
    <w:lvl w:ilvl="0">
      <w:start w:val="1"/>
      <w:numFmt w:val="bullet"/>
      <w:lvlText w:val=""/>
      <w:lvlJc w:val="left"/>
      <w:pPr>
        <w:ind w:left="786" w:hanging="360"/>
      </w:pPr>
      <w:rPr>
        <w:rFonts w:ascii="Wingdings" w:hAnsi="Wingdings" w:hint="default"/>
      </w:rPr>
    </w:lvl>
    <w:lvl w:ilvl="1" w:tentative="1">
      <w:start w:val="1"/>
      <w:numFmt w:val="bullet"/>
      <w:lvlText w:val="o"/>
      <w:lvlJc w:val="left"/>
      <w:pPr>
        <w:ind w:left="1506" w:hanging="360"/>
      </w:pPr>
      <w:rPr>
        <w:rFonts w:ascii="Courier New" w:hAnsi="Courier New" w:cs="Courier New" w:hint="default"/>
      </w:rPr>
    </w:lvl>
    <w:lvl w:ilvl="2" w:tentative="1">
      <w:start w:val="1"/>
      <w:numFmt w:val="bullet"/>
      <w:lvlText w:val=""/>
      <w:lvlJc w:val="left"/>
      <w:pPr>
        <w:ind w:left="2226" w:hanging="360"/>
      </w:pPr>
      <w:rPr>
        <w:rFonts w:ascii="Wingdings" w:hAnsi="Wingdings" w:hint="default"/>
      </w:rPr>
    </w:lvl>
    <w:lvl w:ilvl="3" w:tentative="1">
      <w:start w:val="1"/>
      <w:numFmt w:val="bullet"/>
      <w:lvlText w:val=""/>
      <w:lvlJc w:val="left"/>
      <w:pPr>
        <w:ind w:left="2946" w:hanging="360"/>
      </w:pPr>
      <w:rPr>
        <w:rFonts w:ascii="Symbol" w:hAnsi="Symbol" w:hint="default"/>
      </w:rPr>
    </w:lvl>
    <w:lvl w:ilvl="4" w:tentative="1">
      <w:start w:val="1"/>
      <w:numFmt w:val="bullet"/>
      <w:lvlText w:val="o"/>
      <w:lvlJc w:val="left"/>
      <w:pPr>
        <w:ind w:left="3666" w:hanging="360"/>
      </w:pPr>
      <w:rPr>
        <w:rFonts w:ascii="Courier New" w:hAnsi="Courier New" w:cs="Courier New" w:hint="default"/>
      </w:rPr>
    </w:lvl>
    <w:lvl w:ilvl="5" w:tentative="1">
      <w:start w:val="1"/>
      <w:numFmt w:val="bullet"/>
      <w:lvlText w:val=""/>
      <w:lvlJc w:val="left"/>
      <w:pPr>
        <w:ind w:left="4386" w:hanging="360"/>
      </w:pPr>
      <w:rPr>
        <w:rFonts w:ascii="Wingdings" w:hAnsi="Wingdings" w:hint="default"/>
      </w:rPr>
    </w:lvl>
    <w:lvl w:ilvl="6" w:tentative="1">
      <w:start w:val="1"/>
      <w:numFmt w:val="bullet"/>
      <w:lvlText w:val=""/>
      <w:lvlJc w:val="left"/>
      <w:pPr>
        <w:ind w:left="5106" w:hanging="360"/>
      </w:pPr>
      <w:rPr>
        <w:rFonts w:ascii="Symbol" w:hAnsi="Symbol" w:hint="default"/>
      </w:rPr>
    </w:lvl>
    <w:lvl w:ilvl="7" w:tentative="1">
      <w:start w:val="1"/>
      <w:numFmt w:val="bullet"/>
      <w:lvlText w:val="o"/>
      <w:lvlJc w:val="left"/>
      <w:pPr>
        <w:ind w:left="5826" w:hanging="360"/>
      </w:pPr>
      <w:rPr>
        <w:rFonts w:ascii="Courier New" w:hAnsi="Courier New" w:cs="Courier New" w:hint="default"/>
      </w:rPr>
    </w:lvl>
    <w:lvl w:ilvl="8" w:tentative="1">
      <w:start w:val="1"/>
      <w:numFmt w:val="bullet"/>
      <w:lvlText w:val=""/>
      <w:lvlJc w:val="left"/>
      <w:pPr>
        <w:ind w:left="6546" w:hanging="360"/>
      </w:pPr>
      <w:rPr>
        <w:rFonts w:ascii="Wingdings" w:hAnsi="Wingdings" w:hint="default"/>
      </w:rPr>
    </w:lvl>
  </w:abstractNum>
  <w:abstractNum w:abstractNumId="13">
    <w:nsid w:val="6D7020D1"/>
    <w:multiLevelType w:val="hybridMultilevel"/>
    <w:tmpl w:val="466E6890"/>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4">
    <w:nsid w:val="6FA131DB"/>
    <w:multiLevelType w:val="hybridMultilevel"/>
    <w:tmpl w:val="9A2631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CAD5790"/>
    <w:multiLevelType w:val="hybridMultilevel"/>
    <w:tmpl w:val="D750A840"/>
    <w:lvl w:ilvl="0">
      <w:start w:val="1"/>
      <w:numFmt w:val="bullet"/>
      <w:lvlText w:val=""/>
      <w:lvlJc w:val="left"/>
      <w:pPr>
        <w:ind w:left="786" w:hanging="360"/>
      </w:pPr>
      <w:rPr>
        <w:rFonts w:ascii="Wingdings" w:hAnsi="Wingdings" w:hint="default"/>
      </w:rPr>
    </w:lvl>
    <w:lvl w:ilvl="1" w:tentative="1">
      <w:start w:val="1"/>
      <w:numFmt w:val="bullet"/>
      <w:lvlText w:val="o"/>
      <w:lvlJc w:val="left"/>
      <w:pPr>
        <w:ind w:left="1506" w:hanging="360"/>
      </w:pPr>
      <w:rPr>
        <w:rFonts w:ascii="Courier New" w:hAnsi="Courier New" w:cs="Courier New" w:hint="default"/>
      </w:rPr>
    </w:lvl>
    <w:lvl w:ilvl="2" w:tentative="1">
      <w:start w:val="1"/>
      <w:numFmt w:val="bullet"/>
      <w:lvlText w:val=""/>
      <w:lvlJc w:val="left"/>
      <w:pPr>
        <w:ind w:left="2226" w:hanging="360"/>
      </w:pPr>
      <w:rPr>
        <w:rFonts w:ascii="Wingdings" w:hAnsi="Wingdings" w:hint="default"/>
      </w:rPr>
    </w:lvl>
    <w:lvl w:ilvl="3" w:tentative="1">
      <w:start w:val="1"/>
      <w:numFmt w:val="bullet"/>
      <w:lvlText w:val=""/>
      <w:lvlJc w:val="left"/>
      <w:pPr>
        <w:ind w:left="2946" w:hanging="360"/>
      </w:pPr>
      <w:rPr>
        <w:rFonts w:ascii="Symbol" w:hAnsi="Symbol" w:hint="default"/>
      </w:rPr>
    </w:lvl>
    <w:lvl w:ilvl="4" w:tentative="1">
      <w:start w:val="1"/>
      <w:numFmt w:val="bullet"/>
      <w:lvlText w:val="o"/>
      <w:lvlJc w:val="left"/>
      <w:pPr>
        <w:ind w:left="3666" w:hanging="360"/>
      </w:pPr>
      <w:rPr>
        <w:rFonts w:ascii="Courier New" w:hAnsi="Courier New" w:cs="Courier New" w:hint="default"/>
      </w:rPr>
    </w:lvl>
    <w:lvl w:ilvl="5" w:tentative="1">
      <w:start w:val="1"/>
      <w:numFmt w:val="bullet"/>
      <w:lvlText w:val=""/>
      <w:lvlJc w:val="left"/>
      <w:pPr>
        <w:ind w:left="4386" w:hanging="360"/>
      </w:pPr>
      <w:rPr>
        <w:rFonts w:ascii="Wingdings" w:hAnsi="Wingdings" w:hint="default"/>
      </w:rPr>
    </w:lvl>
    <w:lvl w:ilvl="6" w:tentative="1">
      <w:start w:val="1"/>
      <w:numFmt w:val="bullet"/>
      <w:lvlText w:val=""/>
      <w:lvlJc w:val="left"/>
      <w:pPr>
        <w:ind w:left="5106" w:hanging="360"/>
      </w:pPr>
      <w:rPr>
        <w:rFonts w:ascii="Symbol" w:hAnsi="Symbol" w:hint="default"/>
      </w:rPr>
    </w:lvl>
    <w:lvl w:ilvl="7" w:tentative="1">
      <w:start w:val="1"/>
      <w:numFmt w:val="bullet"/>
      <w:lvlText w:val="o"/>
      <w:lvlJc w:val="left"/>
      <w:pPr>
        <w:ind w:left="5826" w:hanging="360"/>
      </w:pPr>
      <w:rPr>
        <w:rFonts w:ascii="Courier New" w:hAnsi="Courier New" w:cs="Courier New" w:hint="default"/>
      </w:rPr>
    </w:lvl>
    <w:lvl w:ilvl="8" w:tentative="1">
      <w:start w:val="1"/>
      <w:numFmt w:val="bullet"/>
      <w:lvlText w:val=""/>
      <w:lvlJc w:val="left"/>
      <w:pPr>
        <w:ind w:left="6546"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11"/>
  </w:num>
  <w:num w:numId="6">
    <w:abstractNumId w:val="4"/>
  </w:num>
  <w:num w:numId="7">
    <w:abstractNumId w:val="14"/>
  </w:num>
  <w:num w:numId="8">
    <w:abstractNumId w:val="5"/>
  </w:num>
  <w:num w:numId="9">
    <w:abstractNumId w:val="7"/>
  </w:num>
  <w:num w:numId="10">
    <w:abstractNumId w:val="8"/>
  </w:num>
  <w:num w:numId="11">
    <w:abstractNumId w:val="9"/>
  </w:num>
  <w:num w:numId="12">
    <w:abstractNumId w:val="15"/>
  </w:num>
  <w:num w:numId="13">
    <w:abstractNumId w:val="12"/>
  </w:num>
  <w:num w:numId="14">
    <w:abstractNumId w:val="13"/>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D30"/>
    <w:rsid w:val="00000BDB"/>
    <w:rsid w:val="00000F7E"/>
    <w:rsid w:val="00000FE4"/>
    <w:rsid w:val="0000116D"/>
    <w:rsid w:val="00002D99"/>
    <w:rsid w:val="00005C89"/>
    <w:rsid w:val="000068D2"/>
    <w:rsid w:val="000073B0"/>
    <w:rsid w:val="00013BF4"/>
    <w:rsid w:val="000201A9"/>
    <w:rsid w:val="00020766"/>
    <w:rsid w:val="00020887"/>
    <w:rsid w:val="00022996"/>
    <w:rsid w:val="00023FC4"/>
    <w:rsid w:val="000253EA"/>
    <w:rsid w:val="00030327"/>
    <w:rsid w:val="00032137"/>
    <w:rsid w:val="00034E78"/>
    <w:rsid w:val="00041EE0"/>
    <w:rsid w:val="000428D5"/>
    <w:rsid w:val="00044389"/>
    <w:rsid w:val="0004449E"/>
    <w:rsid w:val="00044C9F"/>
    <w:rsid w:val="0004536D"/>
    <w:rsid w:val="00047DFF"/>
    <w:rsid w:val="00050E96"/>
    <w:rsid w:val="000545CB"/>
    <w:rsid w:val="00055FBA"/>
    <w:rsid w:val="00060FF7"/>
    <w:rsid w:val="00064223"/>
    <w:rsid w:val="000656B3"/>
    <w:rsid w:val="0006580F"/>
    <w:rsid w:val="000670FA"/>
    <w:rsid w:val="000778F5"/>
    <w:rsid w:val="0008073A"/>
    <w:rsid w:val="000814B2"/>
    <w:rsid w:val="000830A7"/>
    <w:rsid w:val="0008317B"/>
    <w:rsid w:val="00083D7C"/>
    <w:rsid w:val="000840ED"/>
    <w:rsid w:val="0009242F"/>
    <w:rsid w:val="00092A29"/>
    <w:rsid w:val="0009320C"/>
    <w:rsid w:val="000965EF"/>
    <w:rsid w:val="000A1FD4"/>
    <w:rsid w:val="000A36D2"/>
    <w:rsid w:val="000A63FB"/>
    <w:rsid w:val="000A74E6"/>
    <w:rsid w:val="000B11D4"/>
    <w:rsid w:val="000B1C58"/>
    <w:rsid w:val="000B2365"/>
    <w:rsid w:val="000C0BDF"/>
    <w:rsid w:val="000C0F24"/>
    <w:rsid w:val="000C347B"/>
    <w:rsid w:val="000C40B2"/>
    <w:rsid w:val="000C660B"/>
    <w:rsid w:val="000D336F"/>
    <w:rsid w:val="000D5534"/>
    <w:rsid w:val="000D5EE4"/>
    <w:rsid w:val="000D79E9"/>
    <w:rsid w:val="000E3755"/>
    <w:rsid w:val="000E560F"/>
    <w:rsid w:val="000F036B"/>
    <w:rsid w:val="000F1221"/>
    <w:rsid w:val="000F3892"/>
    <w:rsid w:val="00100000"/>
    <w:rsid w:val="001001E0"/>
    <w:rsid w:val="00100FC1"/>
    <w:rsid w:val="00104C1D"/>
    <w:rsid w:val="0011223F"/>
    <w:rsid w:val="0011298B"/>
    <w:rsid w:val="001133FB"/>
    <w:rsid w:val="00116822"/>
    <w:rsid w:val="00125874"/>
    <w:rsid w:val="00130935"/>
    <w:rsid w:val="00133445"/>
    <w:rsid w:val="001346D3"/>
    <w:rsid w:val="00136533"/>
    <w:rsid w:val="00141E86"/>
    <w:rsid w:val="00146E35"/>
    <w:rsid w:val="00150023"/>
    <w:rsid w:val="00150E0A"/>
    <w:rsid w:val="00152404"/>
    <w:rsid w:val="00152691"/>
    <w:rsid w:val="00153A9D"/>
    <w:rsid w:val="0015428D"/>
    <w:rsid w:val="00154B1C"/>
    <w:rsid w:val="00155B7F"/>
    <w:rsid w:val="001568A3"/>
    <w:rsid w:val="00156A75"/>
    <w:rsid w:val="00161187"/>
    <w:rsid w:val="0016263A"/>
    <w:rsid w:val="00163634"/>
    <w:rsid w:val="00166CC8"/>
    <w:rsid w:val="0017091C"/>
    <w:rsid w:val="00170F0D"/>
    <w:rsid w:val="00170F35"/>
    <w:rsid w:val="001711B5"/>
    <w:rsid w:val="00172537"/>
    <w:rsid w:val="00173ABB"/>
    <w:rsid w:val="00177844"/>
    <w:rsid w:val="00177D62"/>
    <w:rsid w:val="001811F5"/>
    <w:rsid w:val="00181C2D"/>
    <w:rsid w:val="0018311F"/>
    <w:rsid w:val="00187C92"/>
    <w:rsid w:val="00191751"/>
    <w:rsid w:val="0019563E"/>
    <w:rsid w:val="00195FEA"/>
    <w:rsid w:val="001A08E4"/>
    <w:rsid w:val="001A1C96"/>
    <w:rsid w:val="001B7001"/>
    <w:rsid w:val="001C5CB7"/>
    <w:rsid w:val="001C620C"/>
    <w:rsid w:val="001C7F7F"/>
    <w:rsid w:val="001D10F7"/>
    <w:rsid w:val="001D1B20"/>
    <w:rsid w:val="001D403B"/>
    <w:rsid w:val="001D48C8"/>
    <w:rsid w:val="001D6C9E"/>
    <w:rsid w:val="001E22DB"/>
    <w:rsid w:val="001E5503"/>
    <w:rsid w:val="001E7914"/>
    <w:rsid w:val="001E7C7E"/>
    <w:rsid w:val="002000C5"/>
    <w:rsid w:val="00202E9A"/>
    <w:rsid w:val="0020689C"/>
    <w:rsid w:val="002123BE"/>
    <w:rsid w:val="00213A0C"/>
    <w:rsid w:val="0021636D"/>
    <w:rsid w:val="00217338"/>
    <w:rsid w:val="00222109"/>
    <w:rsid w:val="0022299D"/>
    <w:rsid w:val="00223911"/>
    <w:rsid w:val="00223D7B"/>
    <w:rsid w:val="00227F43"/>
    <w:rsid w:val="002426D9"/>
    <w:rsid w:val="00243227"/>
    <w:rsid w:val="002444F5"/>
    <w:rsid w:val="00244E8C"/>
    <w:rsid w:val="002453C7"/>
    <w:rsid w:val="002468B4"/>
    <w:rsid w:val="00246C79"/>
    <w:rsid w:val="00246EF4"/>
    <w:rsid w:val="00250A39"/>
    <w:rsid w:val="00254820"/>
    <w:rsid w:val="002628B2"/>
    <w:rsid w:val="002652FF"/>
    <w:rsid w:val="0026674C"/>
    <w:rsid w:val="00267A77"/>
    <w:rsid w:val="002726CE"/>
    <w:rsid w:val="002762BA"/>
    <w:rsid w:val="00277BEC"/>
    <w:rsid w:val="00280340"/>
    <w:rsid w:val="00282E4A"/>
    <w:rsid w:val="00283545"/>
    <w:rsid w:val="002836D0"/>
    <w:rsid w:val="00290C85"/>
    <w:rsid w:val="00293897"/>
    <w:rsid w:val="002A0DEF"/>
    <w:rsid w:val="002A2FC5"/>
    <w:rsid w:val="002A4B39"/>
    <w:rsid w:val="002A4DF2"/>
    <w:rsid w:val="002A6CE4"/>
    <w:rsid w:val="002A76E2"/>
    <w:rsid w:val="002A7D03"/>
    <w:rsid w:val="002B3D6F"/>
    <w:rsid w:val="002B7E99"/>
    <w:rsid w:val="002C2081"/>
    <w:rsid w:val="002C23D3"/>
    <w:rsid w:val="002C25FF"/>
    <w:rsid w:val="002C42D3"/>
    <w:rsid w:val="002C6F62"/>
    <w:rsid w:val="002C7EE8"/>
    <w:rsid w:val="002D00C1"/>
    <w:rsid w:val="002D1258"/>
    <w:rsid w:val="002D160A"/>
    <w:rsid w:val="002D22C1"/>
    <w:rsid w:val="002D4F85"/>
    <w:rsid w:val="002E07BF"/>
    <w:rsid w:val="002F0259"/>
    <w:rsid w:val="002F2BDE"/>
    <w:rsid w:val="002F43E5"/>
    <w:rsid w:val="0030219C"/>
    <w:rsid w:val="003026CE"/>
    <w:rsid w:val="003071D2"/>
    <w:rsid w:val="003143EB"/>
    <w:rsid w:val="003200E9"/>
    <w:rsid w:val="003204A9"/>
    <w:rsid w:val="003310BB"/>
    <w:rsid w:val="00343E16"/>
    <w:rsid w:val="003475AA"/>
    <w:rsid w:val="00347C00"/>
    <w:rsid w:val="00351606"/>
    <w:rsid w:val="00355A9D"/>
    <w:rsid w:val="00360632"/>
    <w:rsid w:val="00360BD4"/>
    <w:rsid w:val="0036148D"/>
    <w:rsid w:val="003635F2"/>
    <w:rsid w:val="00363C8F"/>
    <w:rsid w:val="00365219"/>
    <w:rsid w:val="00366052"/>
    <w:rsid w:val="00366814"/>
    <w:rsid w:val="00373375"/>
    <w:rsid w:val="00376413"/>
    <w:rsid w:val="00376AF0"/>
    <w:rsid w:val="0037710B"/>
    <w:rsid w:val="003823C2"/>
    <w:rsid w:val="003849AE"/>
    <w:rsid w:val="00384DB8"/>
    <w:rsid w:val="003867B5"/>
    <w:rsid w:val="00386CA2"/>
    <w:rsid w:val="00386DA7"/>
    <w:rsid w:val="00390EA7"/>
    <w:rsid w:val="00391E85"/>
    <w:rsid w:val="00397C9A"/>
    <w:rsid w:val="003A24AB"/>
    <w:rsid w:val="003B0E05"/>
    <w:rsid w:val="003B50E7"/>
    <w:rsid w:val="003C08D1"/>
    <w:rsid w:val="003C17C1"/>
    <w:rsid w:val="003C2146"/>
    <w:rsid w:val="003C5520"/>
    <w:rsid w:val="003C74AA"/>
    <w:rsid w:val="003D0579"/>
    <w:rsid w:val="003D16CB"/>
    <w:rsid w:val="003D1E16"/>
    <w:rsid w:val="003D3B13"/>
    <w:rsid w:val="003D62AC"/>
    <w:rsid w:val="003D7B82"/>
    <w:rsid w:val="003E0DFF"/>
    <w:rsid w:val="003E3DC5"/>
    <w:rsid w:val="003E6568"/>
    <w:rsid w:val="003E717D"/>
    <w:rsid w:val="003F0FD9"/>
    <w:rsid w:val="003F2596"/>
    <w:rsid w:val="003F29A9"/>
    <w:rsid w:val="003F636F"/>
    <w:rsid w:val="003F64CE"/>
    <w:rsid w:val="003F6636"/>
    <w:rsid w:val="003F7C31"/>
    <w:rsid w:val="00404307"/>
    <w:rsid w:val="00404902"/>
    <w:rsid w:val="00406C01"/>
    <w:rsid w:val="0041141A"/>
    <w:rsid w:val="0041182F"/>
    <w:rsid w:val="00412E42"/>
    <w:rsid w:val="00413078"/>
    <w:rsid w:val="0041333C"/>
    <w:rsid w:val="00413C5B"/>
    <w:rsid w:val="004161A6"/>
    <w:rsid w:val="00416DB5"/>
    <w:rsid w:val="0041796C"/>
    <w:rsid w:val="00417A33"/>
    <w:rsid w:val="0042189F"/>
    <w:rsid w:val="00423487"/>
    <w:rsid w:val="00425497"/>
    <w:rsid w:val="004302D1"/>
    <w:rsid w:val="0043194F"/>
    <w:rsid w:val="00432214"/>
    <w:rsid w:val="00435864"/>
    <w:rsid w:val="00437CE2"/>
    <w:rsid w:val="00437FA4"/>
    <w:rsid w:val="00442432"/>
    <w:rsid w:val="00444400"/>
    <w:rsid w:val="0044717C"/>
    <w:rsid w:val="00447767"/>
    <w:rsid w:val="00450DF2"/>
    <w:rsid w:val="00452CAC"/>
    <w:rsid w:val="00456169"/>
    <w:rsid w:val="0045620D"/>
    <w:rsid w:val="0046021F"/>
    <w:rsid w:val="00463333"/>
    <w:rsid w:val="00464D27"/>
    <w:rsid w:val="00465E55"/>
    <w:rsid w:val="00466E4B"/>
    <w:rsid w:val="00467122"/>
    <w:rsid w:val="0046730B"/>
    <w:rsid w:val="004712A3"/>
    <w:rsid w:val="00471A4F"/>
    <w:rsid w:val="004742CC"/>
    <w:rsid w:val="004803BF"/>
    <w:rsid w:val="00481A47"/>
    <w:rsid w:val="004821EA"/>
    <w:rsid w:val="0048222A"/>
    <w:rsid w:val="00485F88"/>
    <w:rsid w:val="00486FB1"/>
    <w:rsid w:val="00490A3D"/>
    <w:rsid w:val="00490BCC"/>
    <w:rsid w:val="004929D2"/>
    <w:rsid w:val="00492F29"/>
    <w:rsid w:val="004938F3"/>
    <w:rsid w:val="00496BC9"/>
    <w:rsid w:val="00497443"/>
    <w:rsid w:val="004A0D18"/>
    <w:rsid w:val="004A2F22"/>
    <w:rsid w:val="004A6204"/>
    <w:rsid w:val="004A63E6"/>
    <w:rsid w:val="004A6EE2"/>
    <w:rsid w:val="004B3C89"/>
    <w:rsid w:val="004B5415"/>
    <w:rsid w:val="004C038D"/>
    <w:rsid w:val="004C15BE"/>
    <w:rsid w:val="004C1E8C"/>
    <w:rsid w:val="004C2FE3"/>
    <w:rsid w:val="004C5D70"/>
    <w:rsid w:val="004C5E32"/>
    <w:rsid w:val="004C6110"/>
    <w:rsid w:val="004C6345"/>
    <w:rsid w:val="004C76CD"/>
    <w:rsid w:val="004D3560"/>
    <w:rsid w:val="004D6284"/>
    <w:rsid w:val="004D72A6"/>
    <w:rsid w:val="004D7A64"/>
    <w:rsid w:val="004E28CB"/>
    <w:rsid w:val="004E4B45"/>
    <w:rsid w:val="004E6A85"/>
    <w:rsid w:val="004F1E01"/>
    <w:rsid w:val="004F47EC"/>
    <w:rsid w:val="004F51D9"/>
    <w:rsid w:val="004F5E40"/>
    <w:rsid w:val="005020C6"/>
    <w:rsid w:val="00502549"/>
    <w:rsid w:val="00502B5D"/>
    <w:rsid w:val="005071CC"/>
    <w:rsid w:val="005110C6"/>
    <w:rsid w:val="005125EC"/>
    <w:rsid w:val="0051328C"/>
    <w:rsid w:val="00515DE9"/>
    <w:rsid w:val="00517051"/>
    <w:rsid w:val="00522E26"/>
    <w:rsid w:val="005332CD"/>
    <w:rsid w:val="0053617B"/>
    <w:rsid w:val="00536750"/>
    <w:rsid w:val="005415F7"/>
    <w:rsid w:val="00544631"/>
    <w:rsid w:val="0054572C"/>
    <w:rsid w:val="005465B0"/>
    <w:rsid w:val="00547061"/>
    <w:rsid w:val="0055105B"/>
    <w:rsid w:val="00551152"/>
    <w:rsid w:val="00551995"/>
    <w:rsid w:val="00551FA3"/>
    <w:rsid w:val="00552959"/>
    <w:rsid w:val="00552E02"/>
    <w:rsid w:val="00552E55"/>
    <w:rsid w:val="00554E52"/>
    <w:rsid w:val="00560449"/>
    <w:rsid w:val="005617F0"/>
    <w:rsid w:val="00562381"/>
    <w:rsid w:val="00563F07"/>
    <w:rsid w:val="005663DC"/>
    <w:rsid w:val="00570E9C"/>
    <w:rsid w:val="00572E5B"/>
    <w:rsid w:val="00573107"/>
    <w:rsid w:val="005733D6"/>
    <w:rsid w:val="00575582"/>
    <w:rsid w:val="00580D99"/>
    <w:rsid w:val="005836E1"/>
    <w:rsid w:val="00583CAF"/>
    <w:rsid w:val="00583D1B"/>
    <w:rsid w:val="00587922"/>
    <w:rsid w:val="005905DB"/>
    <w:rsid w:val="00591B97"/>
    <w:rsid w:val="00592C20"/>
    <w:rsid w:val="005A5733"/>
    <w:rsid w:val="005A5BCD"/>
    <w:rsid w:val="005B0523"/>
    <w:rsid w:val="005B1200"/>
    <w:rsid w:val="005B16D5"/>
    <w:rsid w:val="005B2CFC"/>
    <w:rsid w:val="005B46C5"/>
    <w:rsid w:val="005B5C7F"/>
    <w:rsid w:val="005B678D"/>
    <w:rsid w:val="005B6797"/>
    <w:rsid w:val="005B7A5A"/>
    <w:rsid w:val="005C0E83"/>
    <w:rsid w:val="005C1239"/>
    <w:rsid w:val="005C1E63"/>
    <w:rsid w:val="005C5682"/>
    <w:rsid w:val="005D08F0"/>
    <w:rsid w:val="005D3738"/>
    <w:rsid w:val="005D4B50"/>
    <w:rsid w:val="005D6113"/>
    <w:rsid w:val="005D72A6"/>
    <w:rsid w:val="005D7F46"/>
    <w:rsid w:val="005E0029"/>
    <w:rsid w:val="005E0B85"/>
    <w:rsid w:val="005E245F"/>
    <w:rsid w:val="005E35CD"/>
    <w:rsid w:val="005E3F4D"/>
    <w:rsid w:val="005E67BA"/>
    <w:rsid w:val="005F0BBF"/>
    <w:rsid w:val="005F1351"/>
    <w:rsid w:val="005F1F02"/>
    <w:rsid w:val="005F39F8"/>
    <w:rsid w:val="005F469D"/>
    <w:rsid w:val="005F46ED"/>
    <w:rsid w:val="005F5BE8"/>
    <w:rsid w:val="005F754C"/>
    <w:rsid w:val="00601882"/>
    <w:rsid w:val="00604AD0"/>
    <w:rsid w:val="00604E74"/>
    <w:rsid w:val="00606068"/>
    <w:rsid w:val="0061238F"/>
    <w:rsid w:val="00613F4E"/>
    <w:rsid w:val="006140DD"/>
    <w:rsid w:val="00614C87"/>
    <w:rsid w:val="00621A63"/>
    <w:rsid w:val="00623BEC"/>
    <w:rsid w:val="00626BD8"/>
    <w:rsid w:val="006306AE"/>
    <w:rsid w:val="00630C91"/>
    <w:rsid w:val="00630EC4"/>
    <w:rsid w:val="00632076"/>
    <w:rsid w:val="00633ED2"/>
    <w:rsid w:val="00634D10"/>
    <w:rsid w:val="00637969"/>
    <w:rsid w:val="0064166D"/>
    <w:rsid w:val="00650854"/>
    <w:rsid w:val="0065148D"/>
    <w:rsid w:val="006517CE"/>
    <w:rsid w:val="006549B3"/>
    <w:rsid w:val="0065543F"/>
    <w:rsid w:val="00657389"/>
    <w:rsid w:val="00663C7B"/>
    <w:rsid w:val="00663CBB"/>
    <w:rsid w:val="00665DAA"/>
    <w:rsid w:val="00670C5A"/>
    <w:rsid w:val="00671585"/>
    <w:rsid w:val="00672670"/>
    <w:rsid w:val="00672E45"/>
    <w:rsid w:val="00673DCE"/>
    <w:rsid w:val="00674D4B"/>
    <w:rsid w:val="00680D3D"/>
    <w:rsid w:val="00681A0F"/>
    <w:rsid w:val="006832E5"/>
    <w:rsid w:val="00685102"/>
    <w:rsid w:val="00685CEF"/>
    <w:rsid w:val="006863BA"/>
    <w:rsid w:val="0068652F"/>
    <w:rsid w:val="0068685D"/>
    <w:rsid w:val="00686E94"/>
    <w:rsid w:val="00687AF3"/>
    <w:rsid w:val="006905B4"/>
    <w:rsid w:val="006918A7"/>
    <w:rsid w:val="00692AB4"/>
    <w:rsid w:val="00694C48"/>
    <w:rsid w:val="006951CA"/>
    <w:rsid w:val="006964C5"/>
    <w:rsid w:val="006A14CE"/>
    <w:rsid w:val="006A1F1C"/>
    <w:rsid w:val="006A3BF8"/>
    <w:rsid w:val="006A44F0"/>
    <w:rsid w:val="006A6AFD"/>
    <w:rsid w:val="006B690C"/>
    <w:rsid w:val="006B790E"/>
    <w:rsid w:val="006B7E0E"/>
    <w:rsid w:val="006C0BA0"/>
    <w:rsid w:val="006C0BC9"/>
    <w:rsid w:val="006C1534"/>
    <w:rsid w:val="006C15A8"/>
    <w:rsid w:val="006C4CB5"/>
    <w:rsid w:val="006C767B"/>
    <w:rsid w:val="006D5160"/>
    <w:rsid w:val="006D568B"/>
    <w:rsid w:val="006D7701"/>
    <w:rsid w:val="006E13D4"/>
    <w:rsid w:val="006E326C"/>
    <w:rsid w:val="006E358D"/>
    <w:rsid w:val="006E39F8"/>
    <w:rsid w:val="006E4737"/>
    <w:rsid w:val="006E5FB3"/>
    <w:rsid w:val="006F3658"/>
    <w:rsid w:val="006F5E01"/>
    <w:rsid w:val="006F5F1B"/>
    <w:rsid w:val="00700FC8"/>
    <w:rsid w:val="0070389E"/>
    <w:rsid w:val="00703C8C"/>
    <w:rsid w:val="0070733E"/>
    <w:rsid w:val="00711A81"/>
    <w:rsid w:val="007130F2"/>
    <w:rsid w:val="00713A79"/>
    <w:rsid w:val="00713F9B"/>
    <w:rsid w:val="007140D3"/>
    <w:rsid w:val="00720584"/>
    <w:rsid w:val="007212CF"/>
    <w:rsid w:val="00722725"/>
    <w:rsid w:val="00726B2F"/>
    <w:rsid w:val="00731841"/>
    <w:rsid w:val="007350A5"/>
    <w:rsid w:val="00735581"/>
    <w:rsid w:val="00741033"/>
    <w:rsid w:val="00741D24"/>
    <w:rsid w:val="007466CB"/>
    <w:rsid w:val="007513CB"/>
    <w:rsid w:val="00757759"/>
    <w:rsid w:val="0076097B"/>
    <w:rsid w:val="00762AA6"/>
    <w:rsid w:val="00766993"/>
    <w:rsid w:val="00771527"/>
    <w:rsid w:val="0077155B"/>
    <w:rsid w:val="0077434A"/>
    <w:rsid w:val="00774FA6"/>
    <w:rsid w:val="00775411"/>
    <w:rsid w:val="00775A9C"/>
    <w:rsid w:val="007762CB"/>
    <w:rsid w:val="0077758A"/>
    <w:rsid w:val="0078075A"/>
    <w:rsid w:val="007815EB"/>
    <w:rsid w:val="00781DF7"/>
    <w:rsid w:val="0078746B"/>
    <w:rsid w:val="00787FBD"/>
    <w:rsid w:val="0079063A"/>
    <w:rsid w:val="00793837"/>
    <w:rsid w:val="007A006F"/>
    <w:rsid w:val="007A327C"/>
    <w:rsid w:val="007A3857"/>
    <w:rsid w:val="007B0C23"/>
    <w:rsid w:val="007B1E1B"/>
    <w:rsid w:val="007B3718"/>
    <w:rsid w:val="007C044A"/>
    <w:rsid w:val="007C0537"/>
    <w:rsid w:val="007C2AA2"/>
    <w:rsid w:val="007D1786"/>
    <w:rsid w:val="007D6197"/>
    <w:rsid w:val="007D7B37"/>
    <w:rsid w:val="007D7F2B"/>
    <w:rsid w:val="007E64FE"/>
    <w:rsid w:val="007E6D62"/>
    <w:rsid w:val="007E6DC4"/>
    <w:rsid w:val="007E7F66"/>
    <w:rsid w:val="007F2986"/>
    <w:rsid w:val="00803718"/>
    <w:rsid w:val="00814D73"/>
    <w:rsid w:val="00814EB5"/>
    <w:rsid w:val="0081504D"/>
    <w:rsid w:val="008155DA"/>
    <w:rsid w:val="00816482"/>
    <w:rsid w:val="00816B5F"/>
    <w:rsid w:val="0081746B"/>
    <w:rsid w:val="00822DE4"/>
    <w:rsid w:val="008246B1"/>
    <w:rsid w:val="00824E0E"/>
    <w:rsid w:val="008256D2"/>
    <w:rsid w:val="00825DD4"/>
    <w:rsid w:val="00825F2A"/>
    <w:rsid w:val="00826532"/>
    <w:rsid w:val="00827085"/>
    <w:rsid w:val="00831D6F"/>
    <w:rsid w:val="00832947"/>
    <w:rsid w:val="00833931"/>
    <w:rsid w:val="00834504"/>
    <w:rsid w:val="00835E2C"/>
    <w:rsid w:val="008367D7"/>
    <w:rsid w:val="00841EFD"/>
    <w:rsid w:val="00843B98"/>
    <w:rsid w:val="00844191"/>
    <w:rsid w:val="00845283"/>
    <w:rsid w:val="00845BEF"/>
    <w:rsid w:val="008473FC"/>
    <w:rsid w:val="00847B48"/>
    <w:rsid w:val="00854A79"/>
    <w:rsid w:val="008623DD"/>
    <w:rsid w:val="008647BE"/>
    <w:rsid w:val="00864F3A"/>
    <w:rsid w:val="008665C7"/>
    <w:rsid w:val="008704B6"/>
    <w:rsid w:val="008706D6"/>
    <w:rsid w:val="00870F0E"/>
    <w:rsid w:val="0087359A"/>
    <w:rsid w:val="008757DE"/>
    <w:rsid w:val="00876FF3"/>
    <w:rsid w:val="008807CB"/>
    <w:rsid w:val="008825E8"/>
    <w:rsid w:val="00883E4C"/>
    <w:rsid w:val="00884DC1"/>
    <w:rsid w:val="0088786C"/>
    <w:rsid w:val="00892289"/>
    <w:rsid w:val="00892890"/>
    <w:rsid w:val="00894DB6"/>
    <w:rsid w:val="0089517B"/>
    <w:rsid w:val="00896C96"/>
    <w:rsid w:val="008A183A"/>
    <w:rsid w:val="008A3B1C"/>
    <w:rsid w:val="008A6D93"/>
    <w:rsid w:val="008B0F83"/>
    <w:rsid w:val="008B3C69"/>
    <w:rsid w:val="008B3E12"/>
    <w:rsid w:val="008B5E55"/>
    <w:rsid w:val="008B7DB6"/>
    <w:rsid w:val="008B7E2B"/>
    <w:rsid w:val="008C48F8"/>
    <w:rsid w:val="008C5462"/>
    <w:rsid w:val="008C65B9"/>
    <w:rsid w:val="008C675D"/>
    <w:rsid w:val="008D1100"/>
    <w:rsid w:val="008D2945"/>
    <w:rsid w:val="008D6E20"/>
    <w:rsid w:val="008E007A"/>
    <w:rsid w:val="008E0EE0"/>
    <w:rsid w:val="008E0F25"/>
    <w:rsid w:val="008E1A46"/>
    <w:rsid w:val="008E1E12"/>
    <w:rsid w:val="008E3354"/>
    <w:rsid w:val="008E3598"/>
    <w:rsid w:val="008E43E8"/>
    <w:rsid w:val="008E73B1"/>
    <w:rsid w:val="008F11EB"/>
    <w:rsid w:val="008F32A5"/>
    <w:rsid w:val="008F4079"/>
    <w:rsid w:val="008F4194"/>
    <w:rsid w:val="008F5812"/>
    <w:rsid w:val="00900949"/>
    <w:rsid w:val="009009B7"/>
    <w:rsid w:val="00901A6E"/>
    <w:rsid w:val="00907289"/>
    <w:rsid w:val="0091094D"/>
    <w:rsid w:val="00917B92"/>
    <w:rsid w:val="00921E3F"/>
    <w:rsid w:val="0092389C"/>
    <w:rsid w:val="00925459"/>
    <w:rsid w:val="0093293E"/>
    <w:rsid w:val="00932A42"/>
    <w:rsid w:val="00933267"/>
    <w:rsid w:val="00934F73"/>
    <w:rsid w:val="00937158"/>
    <w:rsid w:val="0094005E"/>
    <w:rsid w:val="0094118B"/>
    <w:rsid w:val="009430CE"/>
    <w:rsid w:val="0094541F"/>
    <w:rsid w:val="00945E38"/>
    <w:rsid w:val="00950955"/>
    <w:rsid w:val="00953680"/>
    <w:rsid w:val="00953A36"/>
    <w:rsid w:val="00955E8F"/>
    <w:rsid w:val="00956D93"/>
    <w:rsid w:val="00960483"/>
    <w:rsid w:val="00960DDE"/>
    <w:rsid w:val="00960E91"/>
    <w:rsid w:val="009615E3"/>
    <w:rsid w:val="00961C08"/>
    <w:rsid w:val="00961F8A"/>
    <w:rsid w:val="0096272F"/>
    <w:rsid w:val="00962773"/>
    <w:rsid w:val="00964863"/>
    <w:rsid w:val="0096796F"/>
    <w:rsid w:val="0097447C"/>
    <w:rsid w:val="009852C4"/>
    <w:rsid w:val="009910AD"/>
    <w:rsid w:val="00992C3E"/>
    <w:rsid w:val="0099371A"/>
    <w:rsid w:val="00993B73"/>
    <w:rsid w:val="00993BCB"/>
    <w:rsid w:val="00995B75"/>
    <w:rsid w:val="00996BEA"/>
    <w:rsid w:val="009A364A"/>
    <w:rsid w:val="009A621F"/>
    <w:rsid w:val="009B4127"/>
    <w:rsid w:val="009C12B4"/>
    <w:rsid w:val="009C27DC"/>
    <w:rsid w:val="009C71AB"/>
    <w:rsid w:val="009D0F27"/>
    <w:rsid w:val="009D5573"/>
    <w:rsid w:val="009D56FA"/>
    <w:rsid w:val="009D6F67"/>
    <w:rsid w:val="009D7FEF"/>
    <w:rsid w:val="009E3ED4"/>
    <w:rsid w:val="009E4264"/>
    <w:rsid w:val="009E449F"/>
    <w:rsid w:val="009F3301"/>
    <w:rsid w:val="009F3889"/>
    <w:rsid w:val="00A00DCA"/>
    <w:rsid w:val="00A00E45"/>
    <w:rsid w:val="00A0132A"/>
    <w:rsid w:val="00A1315B"/>
    <w:rsid w:val="00A1797C"/>
    <w:rsid w:val="00A17C8C"/>
    <w:rsid w:val="00A21D14"/>
    <w:rsid w:val="00A267C1"/>
    <w:rsid w:val="00A2799A"/>
    <w:rsid w:val="00A27B6D"/>
    <w:rsid w:val="00A354A4"/>
    <w:rsid w:val="00A42A2A"/>
    <w:rsid w:val="00A45025"/>
    <w:rsid w:val="00A476D7"/>
    <w:rsid w:val="00A557DF"/>
    <w:rsid w:val="00A55DD0"/>
    <w:rsid w:val="00A55F2E"/>
    <w:rsid w:val="00A5657E"/>
    <w:rsid w:val="00A56A19"/>
    <w:rsid w:val="00A641BE"/>
    <w:rsid w:val="00A651F3"/>
    <w:rsid w:val="00A66B85"/>
    <w:rsid w:val="00A66D11"/>
    <w:rsid w:val="00A71B48"/>
    <w:rsid w:val="00A720DD"/>
    <w:rsid w:val="00A72719"/>
    <w:rsid w:val="00A803B4"/>
    <w:rsid w:val="00A85C07"/>
    <w:rsid w:val="00A93F0D"/>
    <w:rsid w:val="00A96016"/>
    <w:rsid w:val="00A977D0"/>
    <w:rsid w:val="00AA0660"/>
    <w:rsid w:val="00AA144E"/>
    <w:rsid w:val="00AA3D47"/>
    <w:rsid w:val="00AA6EE5"/>
    <w:rsid w:val="00AB04E8"/>
    <w:rsid w:val="00AB31E8"/>
    <w:rsid w:val="00AC0242"/>
    <w:rsid w:val="00AC1DE8"/>
    <w:rsid w:val="00AC715A"/>
    <w:rsid w:val="00AD178B"/>
    <w:rsid w:val="00AD1C45"/>
    <w:rsid w:val="00AD2B45"/>
    <w:rsid w:val="00AD4892"/>
    <w:rsid w:val="00AD4B4F"/>
    <w:rsid w:val="00AD5AE6"/>
    <w:rsid w:val="00AE25C9"/>
    <w:rsid w:val="00AE2D66"/>
    <w:rsid w:val="00AE5331"/>
    <w:rsid w:val="00AF25A8"/>
    <w:rsid w:val="00AF5020"/>
    <w:rsid w:val="00AF6566"/>
    <w:rsid w:val="00AF6B31"/>
    <w:rsid w:val="00AF6C06"/>
    <w:rsid w:val="00B04D8F"/>
    <w:rsid w:val="00B071F1"/>
    <w:rsid w:val="00B105FE"/>
    <w:rsid w:val="00B1321A"/>
    <w:rsid w:val="00B169A2"/>
    <w:rsid w:val="00B16CB6"/>
    <w:rsid w:val="00B20C01"/>
    <w:rsid w:val="00B22B07"/>
    <w:rsid w:val="00B23B7C"/>
    <w:rsid w:val="00B23C72"/>
    <w:rsid w:val="00B24459"/>
    <w:rsid w:val="00B24F77"/>
    <w:rsid w:val="00B26140"/>
    <w:rsid w:val="00B27B44"/>
    <w:rsid w:val="00B32D27"/>
    <w:rsid w:val="00B35E80"/>
    <w:rsid w:val="00B373A4"/>
    <w:rsid w:val="00B40C0F"/>
    <w:rsid w:val="00B41879"/>
    <w:rsid w:val="00B44C8C"/>
    <w:rsid w:val="00B4514F"/>
    <w:rsid w:val="00B47617"/>
    <w:rsid w:val="00B476EB"/>
    <w:rsid w:val="00B5141A"/>
    <w:rsid w:val="00B5564F"/>
    <w:rsid w:val="00B623E8"/>
    <w:rsid w:val="00B64636"/>
    <w:rsid w:val="00B671C7"/>
    <w:rsid w:val="00B7067B"/>
    <w:rsid w:val="00B7118F"/>
    <w:rsid w:val="00B714B9"/>
    <w:rsid w:val="00B75A95"/>
    <w:rsid w:val="00B773DF"/>
    <w:rsid w:val="00B80D5F"/>
    <w:rsid w:val="00B824D6"/>
    <w:rsid w:val="00B82EC8"/>
    <w:rsid w:val="00B8439E"/>
    <w:rsid w:val="00B857F2"/>
    <w:rsid w:val="00B8781C"/>
    <w:rsid w:val="00B9049F"/>
    <w:rsid w:val="00B906D6"/>
    <w:rsid w:val="00B91974"/>
    <w:rsid w:val="00B91FCB"/>
    <w:rsid w:val="00B923C6"/>
    <w:rsid w:val="00B960D8"/>
    <w:rsid w:val="00B97A79"/>
    <w:rsid w:val="00BA2706"/>
    <w:rsid w:val="00BA2ED1"/>
    <w:rsid w:val="00BA48F8"/>
    <w:rsid w:val="00BA4B90"/>
    <w:rsid w:val="00BA7405"/>
    <w:rsid w:val="00BB0BC6"/>
    <w:rsid w:val="00BB1257"/>
    <w:rsid w:val="00BB21D1"/>
    <w:rsid w:val="00BB22D4"/>
    <w:rsid w:val="00BB44F2"/>
    <w:rsid w:val="00BB5AE4"/>
    <w:rsid w:val="00BB7A69"/>
    <w:rsid w:val="00BC0620"/>
    <w:rsid w:val="00BC11D2"/>
    <w:rsid w:val="00BD3593"/>
    <w:rsid w:val="00BD648A"/>
    <w:rsid w:val="00BD711F"/>
    <w:rsid w:val="00BE0D30"/>
    <w:rsid w:val="00BE46D7"/>
    <w:rsid w:val="00BF06C9"/>
    <w:rsid w:val="00BF1DBE"/>
    <w:rsid w:val="00BF4805"/>
    <w:rsid w:val="00BF6AC2"/>
    <w:rsid w:val="00C00E4A"/>
    <w:rsid w:val="00C12A1B"/>
    <w:rsid w:val="00C12B1E"/>
    <w:rsid w:val="00C166E7"/>
    <w:rsid w:val="00C21002"/>
    <w:rsid w:val="00C22D53"/>
    <w:rsid w:val="00C2480E"/>
    <w:rsid w:val="00C26484"/>
    <w:rsid w:val="00C311FE"/>
    <w:rsid w:val="00C33D7A"/>
    <w:rsid w:val="00C350AD"/>
    <w:rsid w:val="00C3531A"/>
    <w:rsid w:val="00C44EA4"/>
    <w:rsid w:val="00C46510"/>
    <w:rsid w:val="00C50E70"/>
    <w:rsid w:val="00C51643"/>
    <w:rsid w:val="00C51647"/>
    <w:rsid w:val="00C5247C"/>
    <w:rsid w:val="00C54728"/>
    <w:rsid w:val="00C55229"/>
    <w:rsid w:val="00C5589C"/>
    <w:rsid w:val="00C6107C"/>
    <w:rsid w:val="00C61BF8"/>
    <w:rsid w:val="00C622E0"/>
    <w:rsid w:val="00C62F98"/>
    <w:rsid w:val="00C66F35"/>
    <w:rsid w:val="00C675AE"/>
    <w:rsid w:val="00C677A3"/>
    <w:rsid w:val="00C81887"/>
    <w:rsid w:val="00C82E5E"/>
    <w:rsid w:val="00C844E3"/>
    <w:rsid w:val="00C84D03"/>
    <w:rsid w:val="00C84F6A"/>
    <w:rsid w:val="00C927E9"/>
    <w:rsid w:val="00C9429F"/>
    <w:rsid w:val="00CA0C4F"/>
    <w:rsid w:val="00CB30D1"/>
    <w:rsid w:val="00CB4D82"/>
    <w:rsid w:val="00CB7FAA"/>
    <w:rsid w:val="00CC0D5C"/>
    <w:rsid w:val="00CC38B3"/>
    <w:rsid w:val="00CC4120"/>
    <w:rsid w:val="00CC5842"/>
    <w:rsid w:val="00CD004A"/>
    <w:rsid w:val="00CD3EEE"/>
    <w:rsid w:val="00CD6797"/>
    <w:rsid w:val="00CD67AB"/>
    <w:rsid w:val="00CD68AC"/>
    <w:rsid w:val="00CD7913"/>
    <w:rsid w:val="00CD7B30"/>
    <w:rsid w:val="00CE27B1"/>
    <w:rsid w:val="00CE38C3"/>
    <w:rsid w:val="00CE6062"/>
    <w:rsid w:val="00CF0307"/>
    <w:rsid w:val="00CF262C"/>
    <w:rsid w:val="00CF293C"/>
    <w:rsid w:val="00CF2E0D"/>
    <w:rsid w:val="00CF49E4"/>
    <w:rsid w:val="00CF76B5"/>
    <w:rsid w:val="00D02C32"/>
    <w:rsid w:val="00D05D10"/>
    <w:rsid w:val="00D07C46"/>
    <w:rsid w:val="00D11869"/>
    <w:rsid w:val="00D11FFA"/>
    <w:rsid w:val="00D2088D"/>
    <w:rsid w:val="00D21639"/>
    <w:rsid w:val="00D26315"/>
    <w:rsid w:val="00D26DCC"/>
    <w:rsid w:val="00D27890"/>
    <w:rsid w:val="00D30E7C"/>
    <w:rsid w:val="00D32233"/>
    <w:rsid w:val="00D35933"/>
    <w:rsid w:val="00D36712"/>
    <w:rsid w:val="00D4181D"/>
    <w:rsid w:val="00D4579C"/>
    <w:rsid w:val="00D4685E"/>
    <w:rsid w:val="00D51033"/>
    <w:rsid w:val="00D528E7"/>
    <w:rsid w:val="00D625C0"/>
    <w:rsid w:val="00D64282"/>
    <w:rsid w:val="00D64507"/>
    <w:rsid w:val="00D647EB"/>
    <w:rsid w:val="00D66B8D"/>
    <w:rsid w:val="00D674B5"/>
    <w:rsid w:val="00D67FB5"/>
    <w:rsid w:val="00D729D4"/>
    <w:rsid w:val="00D73B20"/>
    <w:rsid w:val="00D75BB3"/>
    <w:rsid w:val="00D763E6"/>
    <w:rsid w:val="00D76B47"/>
    <w:rsid w:val="00D82128"/>
    <w:rsid w:val="00D84418"/>
    <w:rsid w:val="00D865D8"/>
    <w:rsid w:val="00D922F1"/>
    <w:rsid w:val="00D95041"/>
    <w:rsid w:val="00D96EC1"/>
    <w:rsid w:val="00DA4006"/>
    <w:rsid w:val="00DA5235"/>
    <w:rsid w:val="00DB1169"/>
    <w:rsid w:val="00DB424D"/>
    <w:rsid w:val="00DB4DA3"/>
    <w:rsid w:val="00DB6126"/>
    <w:rsid w:val="00DB6468"/>
    <w:rsid w:val="00DB7A52"/>
    <w:rsid w:val="00DC0CD2"/>
    <w:rsid w:val="00DC1992"/>
    <w:rsid w:val="00DC3945"/>
    <w:rsid w:val="00DC66B3"/>
    <w:rsid w:val="00DC79B5"/>
    <w:rsid w:val="00DD3230"/>
    <w:rsid w:val="00DD3290"/>
    <w:rsid w:val="00DD40A6"/>
    <w:rsid w:val="00DD51B8"/>
    <w:rsid w:val="00DD5BB1"/>
    <w:rsid w:val="00DD6948"/>
    <w:rsid w:val="00DD7C62"/>
    <w:rsid w:val="00DE0A39"/>
    <w:rsid w:val="00DE147C"/>
    <w:rsid w:val="00DE15FB"/>
    <w:rsid w:val="00DE1F2B"/>
    <w:rsid w:val="00DF00B8"/>
    <w:rsid w:val="00DF39D2"/>
    <w:rsid w:val="00DF3F48"/>
    <w:rsid w:val="00DF4D52"/>
    <w:rsid w:val="00E01F72"/>
    <w:rsid w:val="00E051E9"/>
    <w:rsid w:val="00E101D6"/>
    <w:rsid w:val="00E113EC"/>
    <w:rsid w:val="00E12655"/>
    <w:rsid w:val="00E13E30"/>
    <w:rsid w:val="00E14072"/>
    <w:rsid w:val="00E17FD7"/>
    <w:rsid w:val="00E27462"/>
    <w:rsid w:val="00E30B8B"/>
    <w:rsid w:val="00E35A86"/>
    <w:rsid w:val="00E376FA"/>
    <w:rsid w:val="00E425A2"/>
    <w:rsid w:val="00E44784"/>
    <w:rsid w:val="00E4492E"/>
    <w:rsid w:val="00E4533B"/>
    <w:rsid w:val="00E4554F"/>
    <w:rsid w:val="00E51ADD"/>
    <w:rsid w:val="00E55894"/>
    <w:rsid w:val="00E57E9B"/>
    <w:rsid w:val="00E62F58"/>
    <w:rsid w:val="00E65560"/>
    <w:rsid w:val="00E67FC0"/>
    <w:rsid w:val="00E80A18"/>
    <w:rsid w:val="00E84D87"/>
    <w:rsid w:val="00E869B7"/>
    <w:rsid w:val="00E86B62"/>
    <w:rsid w:val="00E8717B"/>
    <w:rsid w:val="00E91588"/>
    <w:rsid w:val="00E92808"/>
    <w:rsid w:val="00E93357"/>
    <w:rsid w:val="00E93F67"/>
    <w:rsid w:val="00EA18A4"/>
    <w:rsid w:val="00EA1D39"/>
    <w:rsid w:val="00EA1DEA"/>
    <w:rsid w:val="00EA328A"/>
    <w:rsid w:val="00EA36B6"/>
    <w:rsid w:val="00EA63EF"/>
    <w:rsid w:val="00EB3416"/>
    <w:rsid w:val="00EC00CD"/>
    <w:rsid w:val="00EC1364"/>
    <w:rsid w:val="00EC23A8"/>
    <w:rsid w:val="00EC3CCD"/>
    <w:rsid w:val="00EC50BD"/>
    <w:rsid w:val="00EC77F5"/>
    <w:rsid w:val="00ED0066"/>
    <w:rsid w:val="00ED24BB"/>
    <w:rsid w:val="00ED3079"/>
    <w:rsid w:val="00ED36B6"/>
    <w:rsid w:val="00EE4F4F"/>
    <w:rsid w:val="00EF2E71"/>
    <w:rsid w:val="00EF487F"/>
    <w:rsid w:val="00EF4C5A"/>
    <w:rsid w:val="00EF4E24"/>
    <w:rsid w:val="00F02365"/>
    <w:rsid w:val="00F0340C"/>
    <w:rsid w:val="00F07586"/>
    <w:rsid w:val="00F156B3"/>
    <w:rsid w:val="00F16A61"/>
    <w:rsid w:val="00F16E00"/>
    <w:rsid w:val="00F20C84"/>
    <w:rsid w:val="00F22257"/>
    <w:rsid w:val="00F223C4"/>
    <w:rsid w:val="00F24B38"/>
    <w:rsid w:val="00F34FAB"/>
    <w:rsid w:val="00F41829"/>
    <w:rsid w:val="00F42AED"/>
    <w:rsid w:val="00F450F8"/>
    <w:rsid w:val="00F456FC"/>
    <w:rsid w:val="00F5284F"/>
    <w:rsid w:val="00F66878"/>
    <w:rsid w:val="00F71CD2"/>
    <w:rsid w:val="00F8572C"/>
    <w:rsid w:val="00F85F44"/>
    <w:rsid w:val="00F8698E"/>
    <w:rsid w:val="00F9016B"/>
    <w:rsid w:val="00F90974"/>
    <w:rsid w:val="00F9124F"/>
    <w:rsid w:val="00F925FA"/>
    <w:rsid w:val="00F93FCF"/>
    <w:rsid w:val="00F940C9"/>
    <w:rsid w:val="00F947E4"/>
    <w:rsid w:val="00F94BFE"/>
    <w:rsid w:val="00FA27F5"/>
    <w:rsid w:val="00FA29C7"/>
    <w:rsid w:val="00FA6E77"/>
    <w:rsid w:val="00FA6F3F"/>
    <w:rsid w:val="00FB2A01"/>
    <w:rsid w:val="00FB2D67"/>
    <w:rsid w:val="00FB62DC"/>
    <w:rsid w:val="00FB6607"/>
    <w:rsid w:val="00FB6CC9"/>
    <w:rsid w:val="00FC3B81"/>
    <w:rsid w:val="00FC791D"/>
    <w:rsid w:val="00FD2AC7"/>
    <w:rsid w:val="00FD3352"/>
    <w:rsid w:val="00FD36C0"/>
    <w:rsid w:val="00FD3F93"/>
    <w:rsid w:val="00FD610D"/>
    <w:rsid w:val="00FD6F60"/>
    <w:rsid w:val="00FE44E9"/>
    <w:rsid w:val="00FE5C0C"/>
    <w:rsid w:val="00FE69E9"/>
    <w:rsid w:val="00FE7B89"/>
    <w:rsid w:val="00FF06E5"/>
    <w:rsid w:val="00FF2362"/>
    <w:rsid w:val="00FF242A"/>
    <w:rsid w:val="00FF32FD"/>
    <w:rsid w:val="00FF5D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19CE35C5-08B8-4F9D-B45E-797A386AE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5E32"/>
    <w:pPr>
      <w:widowControl w:val="0"/>
      <w:suppressAutoHyphens/>
      <w:autoSpaceDE w:val="0"/>
    </w:pPr>
    <w:rPr>
      <w:sz w:val="24"/>
      <w:szCs w:val="24"/>
      <w:lang w:val="en-US" w:eastAsia="ar-SA"/>
    </w:rPr>
  </w:style>
  <w:style w:type="paragraph" w:styleId="Heading3">
    <w:name w:val="heading 3"/>
    <w:basedOn w:val="Normal"/>
    <w:next w:val="Normal"/>
    <w:link w:val="Heading3Char"/>
    <w:uiPriority w:val="99"/>
    <w:qFormat/>
    <w:rsid w:val="00BF06C9"/>
    <w:pPr>
      <w:tabs>
        <w:tab w:val="num" w:pos="720"/>
      </w:tabs>
      <w:ind w:left="720" w:hanging="720"/>
      <w:outlineLvl w:val="2"/>
    </w:pPr>
  </w:style>
  <w:style w:type="paragraph" w:styleId="Heading7">
    <w:name w:val="heading 7"/>
    <w:basedOn w:val="Normal"/>
    <w:next w:val="Normal"/>
    <w:link w:val="Heading7Char"/>
    <w:uiPriority w:val="99"/>
    <w:qFormat/>
    <w:rsid w:val="00BF06C9"/>
    <w:pPr>
      <w:tabs>
        <w:tab w:val="num" w:pos="1296"/>
      </w:tabs>
      <w:spacing w:before="240" w:after="60"/>
      <w:ind w:left="1296" w:hanging="1296"/>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locked/>
    <w:rsid w:val="006C1534"/>
    <w:rPr>
      <w:rFonts w:ascii="Cambria" w:hAnsi="Cambria" w:cs="Times New Roman"/>
      <w:b/>
      <w:bCs/>
      <w:sz w:val="26"/>
      <w:szCs w:val="26"/>
      <w:lang w:val="en-US" w:eastAsia="ar-SA" w:bidi="ar-SA"/>
    </w:rPr>
  </w:style>
  <w:style w:type="character" w:customStyle="1" w:styleId="Heading7Char">
    <w:name w:val="Heading 7 Char"/>
    <w:link w:val="Heading7"/>
    <w:uiPriority w:val="99"/>
    <w:semiHidden/>
    <w:locked/>
    <w:rsid w:val="006C1534"/>
    <w:rPr>
      <w:rFonts w:ascii="Calibri" w:hAnsi="Calibri" w:cs="Times New Roman"/>
      <w:sz w:val="24"/>
      <w:szCs w:val="24"/>
      <w:lang w:val="en-US" w:eastAsia="ar-SA" w:bidi="ar-SA"/>
    </w:rPr>
  </w:style>
  <w:style w:type="character" w:customStyle="1" w:styleId="WW8Num2z0">
    <w:name w:val="WW8Num2z0"/>
    <w:uiPriority w:val="99"/>
    <w:rsid w:val="00BF06C9"/>
    <w:rPr>
      <w:rFonts w:ascii="Symbol" w:hAnsi="Symbol"/>
    </w:rPr>
  </w:style>
  <w:style w:type="character" w:customStyle="1" w:styleId="WW8Num3z0">
    <w:name w:val="WW8Num3z0"/>
    <w:uiPriority w:val="99"/>
    <w:rsid w:val="00BF06C9"/>
    <w:rPr>
      <w:rFonts w:ascii="Symbol" w:hAnsi="Symbol"/>
    </w:rPr>
  </w:style>
  <w:style w:type="character" w:customStyle="1" w:styleId="WW8Num4z0">
    <w:name w:val="WW8Num4z0"/>
    <w:uiPriority w:val="99"/>
    <w:rsid w:val="00BF06C9"/>
    <w:rPr>
      <w:rFonts w:ascii="Symbol" w:hAnsi="Symbol"/>
    </w:rPr>
  </w:style>
  <w:style w:type="character" w:customStyle="1" w:styleId="WW8Num5z0">
    <w:name w:val="WW8Num5z0"/>
    <w:uiPriority w:val="99"/>
    <w:rsid w:val="00BF06C9"/>
    <w:rPr>
      <w:rFonts w:ascii="Symbol" w:hAnsi="Symbol"/>
    </w:rPr>
  </w:style>
  <w:style w:type="character" w:customStyle="1" w:styleId="WW8Num6z0">
    <w:name w:val="WW8Num6z0"/>
    <w:uiPriority w:val="99"/>
    <w:rsid w:val="00BF06C9"/>
    <w:rPr>
      <w:rFonts w:ascii="Symbol" w:hAnsi="Symbol"/>
    </w:rPr>
  </w:style>
  <w:style w:type="character" w:customStyle="1" w:styleId="WW8Num7z0">
    <w:name w:val="WW8Num7z0"/>
    <w:uiPriority w:val="99"/>
    <w:rsid w:val="00BF06C9"/>
    <w:rPr>
      <w:rFonts w:ascii="Symbol" w:hAnsi="Symbol"/>
    </w:rPr>
  </w:style>
  <w:style w:type="character" w:customStyle="1" w:styleId="WW8Num8z0">
    <w:name w:val="WW8Num8z0"/>
    <w:uiPriority w:val="99"/>
    <w:rsid w:val="00BF06C9"/>
    <w:rPr>
      <w:rFonts w:ascii="Symbol" w:hAnsi="Symbol"/>
    </w:rPr>
  </w:style>
  <w:style w:type="character" w:customStyle="1" w:styleId="WW8Num9z0">
    <w:name w:val="WW8Num9z0"/>
    <w:uiPriority w:val="99"/>
    <w:rsid w:val="00BF06C9"/>
    <w:rPr>
      <w:rFonts w:ascii="Symbol" w:hAnsi="Symbol"/>
    </w:rPr>
  </w:style>
  <w:style w:type="character" w:customStyle="1" w:styleId="WW8Num10z0">
    <w:name w:val="WW8Num10z0"/>
    <w:uiPriority w:val="99"/>
    <w:rsid w:val="00BF06C9"/>
    <w:rPr>
      <w:rFonts w:ascii="Symbol" w:hAnsi="Symbol"/>
    </w:rPr>
  </w:style>
  <w:style w:type="character" w:customStyle="1" w:styleId="WW8Num10z1">
    <w:name w:val="WW8Num10z1"/>
    <w:uiPriority w:val="99"/>
    <w:rsid w:val="00BF06C9"/>
    <w:rPr>
      <w:rFonts w:ascii="Courier New" w:hAnsi="Courier New"/>
    </w:rPr>
  </w:style>
  <w:style w:type="character" w:customStyle="1" w:styleId="WW8Num10z2">
    <w:name w:val="WW8Num10z2"/>
    <w:uiPriority w:val="99"/>
    <w:rsid w:val="00BF06C9"/>
    <w:rPr>
      <w:rFonts w:ascii="Wingdings" w:hAnsi="Wingdings"/>
    </w:rPr>
  </w:style>
  <w:style w:type="character" w:customStyle="1" w:styleId="WW8Num11z0">
    <w:name w:val="WW8Num11z0"/>
    <w:uiPriority w:val="99"/>
    <w:rsid w:val="00BF06C9"/>
    <w:rPr>
      <w:rFonts w:ascii="Wingdings" w:hAnsi="Wingdings"/>
    </w:rPr>
  </w:style>
  <w:style w:type="character" w:customStyle="1" w:styleId="WW8Num11z1">
    <w:name w:val="WW8Num11z1"/>
    <w:uiPriority w:val="99"/>
    <w:rsid w:val="00BF06C9"/>
    <w:rPr>
      <w:rFonts w:ascii="Courier New" w:hAnsi="Courier New"/>
    </w:rPr>
  </w:style>
  <w:style w:type="character" w:customStyle="1" w:styleId="WW8Num11z3">
    <w:name w:val="WW8Num11z3"/>
    <w:uiPriority w:val="99"/>
    <w:rsid w:val="00BF06C9"/>
    <w:rPr>
      <w:rFonts w:ascii="Symbol" w:hAnsi="Symbol"/>
    </w:rPr>
  </w:style>
  <w:style w:type="character" w:customStyle="1" w:styleId="WW8Num12z0">
    <w:name w:val="WW8Num12z0"/>
    <w:uiPriority w:val="99"/>
    <w:rsid w:val="00BF06C9"/>
    <w:rPr>
      <w:rFonts w:ascii="Times New Roman" w:hAnsi="Times New Roman"/>
    </w:rPr>
  </w:style>
  <w:style w:type="character" w:customStyle="1" w:styleId="WW8Num13z0">
    <w:name w:val="WW8Num13z0"/>
    <w:uiPriority w:val="99"/>
    <w:rsid w:val="00BF06C9"/>
    <w:rPr>
      <w:rFonts w:ascii="Symbol" w:hAnsi="Symbol"/>
    </w:rPr>
  </w:style>
  <w:style w:type="character" w:customStyle="1" w:styleId="WW8Num13z1">
    <w:name w:val="WW8Num13z1"/>
    <w:uiPriority w:val="99"/>
    <w:rsid w:val="00BF06C9"/>
    <w:rPr>
      <w:rFonts w:ascii="Courier New" w:hAnsi="Courier New"/>
    </w:rPr>
  </w:style>
  <w:style w:type="character" w:customStyle="1" w:styleId="WW8Num13z2">
    <w:name w:val="WW8Num13z2"/>
    <w:uiPriority w:val="99"/>
    <w:rsid w:val="00BF06C9"/>
    <w:rPr>
      <w:rFonts w:ascii="Wingdings" w:hAnsi="Wingdings"/>
    </w:rPr>
  </w:style>
  <w:style w:type="character" w:customStyle="1" w:styleId="WW8Num13z3">
    <w:name w:val="WW8Num13z3"/>
    <w:uiPriority w:val="99"/>
    <w:rsid w:val="00BF06C9"/>
    <w:rPr>
      <w:rFonts w:ascii="Symbol" w:hAnsi="Symbol"/>
    </w:rPr>
  </w:style>
  <w:style w:type="character" w:customStyle="1" w:styleId="WW8Num14z0">
    <w:name w:val="WW8Num14z0"/>
    <w:uiPriority w:val="99"/>
    <w:rsid w:val="00BF06C9"/>
    <w:rPr>
      <w:rFonts w:ascii="Wingdings" w:hAnsi="Wingdings"/>
    </w:rPr>
  </w:style>
  <w:style w:type="character" w:customStyle="1" w:styleId="WW8Num14z1">
    <w:name w:val="WW8Num14z1"/>
    <w:uiPriority w:val="99"/>
    <w:rsid w:val="00BF06C9"/>
    <w:rPr>
      <w:rFonts w:ascii="Courier New" w:hAnsi="Courier New"/>
    </w:rPr>
  </w:style>
  <w:style w:type="character" w:customStyle="1" w:styleId="WW8Num14z3">
    <w:name w:val="WW8Num14z3"/>
    <w:uiPriority w:val="99"/>
    <w:rsid w:val="00BF06C9"/>
    <w:rPr>
      <w:rFonts w:ascii="Symbol" w:hAnsi="Symbol"/>
    </w:rPr>
  </w:style>
  <w:style w:type="character" w:customStyle="1" w:styleId="WW8Num15z0">
    <w:name w:val="WW8Num15z0"/>
    <w:uiPriority w:val="99"/>
    <w:rsid w:val="00BF06C9"/>
    <w:rPr>
      <w:rFonts w:ascii="Symbol" w:hAnsi="Symbol"/>
    </w:rPr>
  </w:style>
  <w:style w:type="character" w:customStyle="1" w:styleId="WW8Num15z1">
    <w:name w:val="WW8Num15z1"/>
    <w:uiPriority w:val="99"/>
    <w:rsid w:val="00BF06C9"/>
    <w:rPr>
      <w:rFonts w:ascii="Courier New" w:hAnsi="Courier New"/>
    </w:rPr>
  </w:style>
  <w:style w:type="character" w:customStyle="1" w:styleId="WW8Num15z2">
    <w:name w:val="WW8Num15z2"/>
    <w:uiPriority w:val="99"/>
    <w:rsid w:val="00BF06C9"/>
    <w:rPr>
      <w:rFonts w:ascii="Wingdings" w:hAnsi="Wingdings"/>
    </w:rPr>
  </w:style>
  <w:style w:type="character" w:customStyle="1" w:styleId="WW8Num15z3">
    <w:name w:val="WW8Num15z3"/>
    <w:uiPriority w:val="99"/>
    <w:rsid w:val="00BF06C9"/>
    <w:rPr>
      <w:rFonts w:ascii="Symbol" w:hAnsi="Symbol"/>
    </w:rPr>
  </w:style>
  <w:style w:type="character" w:customStyle="1" w:styleId="WW8Num16z0">
    <w:name w:val="WW8Num16z0"/>
    <w:uiPriority w:val="99"/>
    <w:rsid w:val="00BF06C9"/>
    <w:rPr>
      <w:rFonts w:ascii="Wingdings" w:hAnsi="Wingdings"/>
    </w:rPr>
  </w:style>
  <w:style w:type="character" w:customStyle="1" w:styleId="WW8Num16z1">
    <w:name w:val="WW8Num16z1"/>
    <w:uiPriority w:val="99"/>
    <w:rsid w:val="00BF06C9"/>
    <w:rPr>
      <w:rFonts w:ascii="Courier New" w:hAnsi="Courier New"/>
    </w:rPr>
  </w:style>
  <w:style w:type="character" w:customStyle="1" w:styleId="WW8Num16z3">
    <w:name w:val="WW8Num16z3"/>
    <w:uiPriority w:val="99"/>
    <w:rsid w:val="00BF06C9"/>
    <w:rPr>
      <w:rFonts w:ascii="Symbol" w:hAnsi="Symbol"/>
    </w:rPr>
  </w:style>
  <w:style w:type="character" w:customStyle="1" w:styleId="WW8Num17z0">
    <w:name w:val="WW8Num17z0"/>
    <w:uiPriority w:val="99"/>
    <w:rsid w:val="00BF06C9"/>
    <w:rPr>
      <w:rFonts w:ascii="Symbol" w:hAnsi="Symbol"/>
    </w:rPr>
  </w:style>
  <w:style w:type="character" w:customStyle="1" w:styleId="WW8Num17z1">
    <w:name w:val="WW8Num17z1"/>
    <w:uiPriority w:val="99"/>
    <w:rsid w:val="00BF06C9"/>
    <w:rPr>
      <w:rFonts w:ascii="Courier New" w:hAnsi="Courier New"/>
    </w:rPr>
  </w:style>
  <w:style w:type="character" w:customStyle="1" w:styleId="WW8Num17z2">
    <w:name w:val="WW8Num17z2"/>
    <w:uiPriority w:val="99"/>
    <w:rsid w:val="00BF06C9"/>
    <w:rPr>
      <w:rFonts w:ascii="Wingdings" w:hAnsi="Wingdings"/>
    </w:rPr>
  </w:style>
  <w:style w:type="character" w:customStyle="1" w:styleId="WW8Num17z3">
    <w:name w:val="WW8Num17z3"/>
    <w:uiPriority w:val="99"/>
    <w:rsid w:val="00BF06C9"/>
    <w:rPr>
      <w:rFonts w:ascii="Symbol" w:hAnsi="Symbol"/>
    </w:rPr>
  </w:style>
  <w:style w:type="character" w:customStyle="1" w:styleId="WW8Num18z0">
    <w:name w:val="WW8Num18z0"/>
    <w:uiPriority w:val="99"/>
    <w:rsid w:val="00BF06C9"/>
    <w:rPr>
      <w:rFonts w:ascii="Wingdings" w:hAnsi="Wingdings"/>
    </w:rPr>
  </w:style>
  <w:style w:type="character" w:customStyle="1" w:styleId="WW8Num18z1">
    <w:name w:val="WW8Num18z1"/>
    <w:uiPriority w:val="99"/>
    <w:rsid w:val="00BF06C9"/>
    <w:rPr>
      <w:rFonts w:ascii="Courier New" w:hAnsi="Courier New"/>
    </w:rPr>
  </w:style>
  <w:style w:type="character" w:customStyle="1" w:styleId="WW8Num18z3">
    <w:name w:val="WW8Num18z3"/>
    <w:uiPriority w:val="99"/>
    <w:rsid w:val="00BF06C9"/>
    <w:rPr>
      <w:rFonts w:ascii="Symbol" w:hAnsi="Symbol"/>
    </w:rPr>
  </w:style>
  <w:style w:type="character" w:customStyle="1" w:styleId="WW8Num19z0">
    <w:name w:val="WW8Num19z0"/>
    <w:uiPriority w:val="99"/>
    <w:rsid w:val="00BF06C9"/>
    <w:rPr>
      <w:rFonts w:ascii="Symbol" w:hAnsi="Symbol"/>
    </w:rPr>
  </w:style>
  <w:style w:type="character" w:customStyle="1" w:styleId="WW8Num19z1">
    <w:name w:val="WW8Num19z1"/>
    <w:uiPriority w:val="99"/>
    <w:rsid w:val="00BF06C9"/>
    <w:rPr>
      <w:rFonts w:ascii="Courier New" w:hAnsi="Courier New"/>
    </w:rPr>
  </w:style>
  <w:style w:type="character" w:customStyle="1" w:styleId="WW8Num19z2">
    <w:name w:val="WW8Num19z2"/>
    <w:uiPriority w:val="99"/>
    <w:rsid w:val="00BF06C9"/>
    <w:rPr>
      <w:rFonts w:ascii="Wingdings" w:hAnsi="Wingdings"/>
    </w:rPr>
  </w:style>
  <w:style w:type="character" w:customStyle="1" w:styleId="WW8Num20z0">
    <w:name w:val="WW8Num20z0"/>
    <w:uiPriority w:val="99"/>
    <w:rsid w:val="00BF06C9"/>
    <w:rPr>
      <w:rFonts w:ascii="Symbol" w:hAnsi="Symbol"/>
    </w:rPr>
  </w:style>
  <w:style w:type="character" w:customStyle="1" w:styleId="WW8Num20z1">
    <w:name w:val="WW8Num20z1"/>
    <w:uiPriority w:val="99"/>
    <w:rsid w:val="00BF06C9"/>
    <w:rPr>
      <w:rFonts w:ascii="Courier New" w:hAnsi="Courier New"/>
    </w:rPr>
  </w:style>
  <w:style w:type="character" w:customStyle="1" w:styleId="WW8Num20z2">
    <w:name w:val="WW8Num20z2"/>
    <w:uiPriority w:val="99"/>
    <w:rsid w:val="00BF06C9"/>
    <w:rPr>
      <w:rFonts w:ascii="Wingdings" w:hAnsi="Wingdings"/>
    </w:rPr>
  </w:style>
  <w:style w:type="character" w:customStyle="1" w:styleId="WW8Num21z0">
    <w:name w:val="WW8Num21z0"/>
    <w:uiPriority w:val="99"/>
    <w:rsid w:val="00BF06C9"/>
    <w:rPr>
      <w:rFonts w:ascii="Symbol" w:hAnsi="Symbol"/>
    </w:rPr>
  </w:style>
  <w:style w:type="character" w:customStyle="1" w:styleId="WW8Num21z1">
    <w:name w:val="WW8Num21z1"/>
    <w:uiPriority w:val="99"/>
    <w:rsid w:val="00BF06C9"/>
    <w:rPr>
      <w:rFonts w:ascii="Courier New" w:hAnsi="Courier New"/>
    </w:rPr>
  </w:style>
  <w:style w:type="character" w:customStyle="1" w:styleId="WW8Num21z2">
    <w:name w:val="WW8Num21z2"/>
    <w:uiPriority w:val="99"/>
    <w:rsid w:val="00BF06C9"/>
    <w:rPr>
      <w:rFonts w:ascii="Wingdings" w:hAnsi="Wingdings"/>
    </w:rPr>
  </w:style>
  <w:style w:type="character" w:customStyle="1" w:styleId="WW8NumSt1z0">
    <w:name w:val="WW8NumSt1z0"/>
    <w:uiPriority w:val="99"/>
    <w:rsid w:val="00BF06C9"/>
    <w:rPr>
      <w:rFonts w:ascii="Symbol" w:hAnsi="Symbol"/>
    </w:rPr>
  </w:style>
  <w:style w:type="character" w:customStyle="1" w:styleId="WW8NumSt3z0">
    <w:name w:val="WW8NumSt3z0"/>
    <w:uiPriority w:val="99"/>
    <w:rsid w:val="00BF06C9"/>
    <w:rPr>
      <w:rFonts w:ascii="Times New Roman" w:hAnsi="Times New Roman"/>
    </w:rPr>
  </w:style>
  <w:style w:type="character" w:customStyle="1" w:styleId="WW8NumSt4z0">
    <w:name w:val="WW8NumSt4z0"/>
    <w:uiPriority w:val="99"/>
    <w:rsid w:val="00BF06C9"/>
    <w:rPr>
      <w:rFonts w:ascii="Times New Roman" w:hAnsi="Times New Roman"/>
    </w:rPr>
  </w:style>
  <w:style w:type="character" w:customStyle="1" w:styleId="WW8NumSt5z0">
    <w:name w:val="WW8NumSt5z0"/>
    <w:uiPriority w:val="99"/>
    <w:rsid w:val="00BF06C9"/>
    <w:rPr>
      <w:rFonts w:ascii="Times New Roman" w:hAnsi="Times New Roman"/>
    </w:rPr>
  </w:style>
  <w:style w:type="character" w:customStyle="1" w:styleId="BodyTextChar">
    <w:name w:val="Body Text Char"/>
    <w:uiPriority w:val="99"/>
    <w:rsid w:val="00BF06C9"/>
    <w:rPr>
      <w:b/>
      <w:sz w:val="24"/>
    </w:rPr>
  </w:style>
  <w:style w:type="character" w:styleId="Hyperlink">
    <w:name w:val="Hyperlink"/>
    <w:uiPriority w:val="99"/>
    <w:rsid w:val="00BF06C9"/>
    <w:rPr>
      <w:rFonts w:cs="Times New Roman"/>
      <w:color w:val="0000FF"/>
      <w:u w:val="single"/>
    </w:rPr>
  </w:style>
  <w:style w:type="paragraph" w:customStyle="1" w:styleId="Heading">
    <w:name w:val="Heading"/>
    <w:basedOn w:val="Normal"/>
    <w:next w:val="BodyText"/>
    <w:uiPriority w:val="99"/>
    <w:rsid w:val="00BF06C9"/>
    <w:pPr>
      <w:keepNext/>
      <w:spacing w:before="240" w:after="120"/>
    </w:pPr>
    <w:rPr>
      <w:rFonts w:ascii="Arial" w:eastAsia="Microsoft YaHei" w:hAnsi="Arial" w:cs="Mangal"/>
      <w:sz w:val="28"/>
      <w:szCs w:val="28"/>
    </w:rPr>
  </w:style>
  <w:style w:type="paragraph" w:styleId="BodyText">
    <w:name w:val="Body Text"/>
    <w:basedOn w:val="Normal"/>
    <w:link w:val="BodyTextChar1"/>
    <w:uiPriority w:val="99"/>
    <w:rsid w:val="00BF06C9"/>
    <w:pPr>
      <w:widowControl/>
      <w:overflowPunct w:val="0"/>
      <w:textAlignment w:val="baseline"/>
    </w:pPr>
    <w:rPr>
      <w:b/>
      <w:szCs w:val="20"/>
    </w:rPr>
  </w:style>
  <w:style w:type="character" w:customStyle="1" w:styleId="BodyTextChar1">
    <w:name w:val="Body Text Char1"/>
    <w:link w:val="BodyText"/>
    <w:uiPriority w:val="99"/>
    <w:semiHidden/>
    <w:locked/>
    <w:rsid w:val="006C1534"/>
    <w:rPr>
      <w:rFonts w:cs="Times New Roman"/>
      <w:sz w:val="24"/>
      <w:szCs w:val="24"/>
      <w:lang w:val="en-US" w:eastAsia="ar-SA" w:bidi="ar-SA"/>
    </w:rPr>
  </w:style>
  <w:style w:type="paragraph" w:styleId="List">
    <w:name w:val="List"/>
    <w:basedOn w:val="BodyText"/>
    <w:uiPriority w:val="99"/>
    <w:rsid w:val="00BF06C9"/>
    <w:rPr>
      <w:rFonts w:cs="Mangal"/>
    </w:rPr>
  </w:style>
  <w:style w:type="paragraph" w:styleId="Caption">
    <w:name w:val="caption"/>
    <w:basedOn w:val="Normal"/>
    <w:uiPriority w:val="99"/>
    <w:qFormat/>
    <w:rsid w:val="00BF06C9"/>
    <w:pPr>
      <w:suppressLineNumbers/>
      <w:spacing w:before="120" w:after="120"/>
    </w:pPr>
    <w:rPr>
      <w:rFonts w:cs="Mangal"/>
      <w:i/>
      <w:iCs/>
    </w:rPr>
  </w:style>
  <w:style w:type="paragraph" w:customStyle="1" w:styleId="Index">
    <w:name w:val="Index"/>
    <w:basedOn w:val="Normal"/>
    <w:uiPriority w:val="99"/>
    <w:rsid w:val="00BF06C9"/>
    <w:pPr>
      <w:suppressLineNumbers/>
    </w:pPr>
    <w:rPr>
      <w:rFonts w:cs="Mangal"/>
    </w:rPr>
  </w:style>
  <w:style w:type="paragraph" w:styleId="Header">
    <w:name w:val="header"/>
    <w:basedOn w:val="Normal"/>
    <w:link w:val="HeaderChar"/>
    <w:uiPriority w:val="99"/>
    <w:rsid w:val="00BF06C9"/>
    <w:pPr>
      <w:tabs>
        <w:tab w:val="center" w:pos="4320"/>
        <w:tab w:val="right" w:pos="8640"/>
      </w:tabs>
    </w:pPr>
  </w:style>
  <w:style w:type="character" w:customStyle="1" w:styleId="HeaderChar">
    <w:name w:val="Header Char"/>
    <w:link w:val="Header"/>
    <w:uiPriority w:val="99"/>
    <w:semiHidden/>
    <w:locked/>
    <w:rsid w:val="006C1534"/>
    <w:rPr>
      <w:rFonts w:cs="Times New Roman"/>
      <w:sz w:val="24"/>
      <w:szCs w:val="24"/>
      <w:lang w:val="en-US" w:eastAsia="ar-SA" w:bidi="ar-SA"/>
    </w:rPr>
  </w:style>
  <w:style w:type="paragraph" w:styleId="Footer">
    <w:name w:val="footer"/>
    <w:basedOn w:val="Normal"/>
    <w:link w:val="FooterChar"/>
    <w:uiPriority w:val="99"/>
    <w:rsid w:val="00BF06C9"/>
    <w:pPr>
      <w:tabs>
        <w:tab w:val="center" w:pos="4320"/>
        <w:tab w:val="right" w:pos="8640"/>
      </w:tabs>
    </w:pPr>
  </w:style>
  <w:style w:type="character" w:customStyle="1" w:styleId="FooterChar">
    <w:name w:val="Footer Char"/>
    <w:link w:val="Footer"/>
    <w:uiPriority w:val="99"/>
    <w:semiHidden/>
    <w:locked/>
    <w:rsid w:val="006C1534"/>
    <w:rPr>
      <w:rFonts w:cs="Times New Roman"/>
      <w:sz w:val="24"/>
      <w:szCs w:val="24"/>
      <w:lang w:val="en-US" w:eastAsia="ar-SA" w:bidi="ar-SA"/>
    </w:rPr>
  </w:style>
  <w:style w:type="paragraph" w:styleId="NormalWeb">
    <w:name w:val="Normal (Web)"/>
    <w:basedOn w:val="Normal"/>
    <w:uiPriority w:val="99"/>
    <w:rsid w:val="00BF06C9"/>
    <w:pPr>
      <w:widowControl/>
      <w:overflowPunct w:val="0"/>
      <w:spacing w:before="100" w:after="100"/>
      <w:textAlignment w:val="baseline"/>
    </w:pPr>
    <w:rPr>
      <w:szCs w:val="20"/>
    </w:rPr>
  </w:style>
  <w:style w:type="paragraph" w:styleId="BlockText">
    <w:name w:val="Block Text"/>
    <w:basedOn w:val="Normal"/>
    <w:uiPriority w:val="99"/>
    <w:rsid w:val="00BF06C9"/>
    <w:pPr>
      <w:widowControl/>
      <w:overflowPunct w:val="0"/>
      <w:ind w:left="2160" w:right="-1080" w:hanging="2160"/>
      <w:textAlignment w:val="baseline"/>
    </w:pPr>
    <w:rPr>
      <w:rFonts w:ascii="Bookman Old Style" w:hAnsi="Bookman Old Style"/>
      <w:sz w:val="22"/>
      <w:szCs w:val="20"/>
    </w:rPr>
  </w:style>
  <w:style w:type="paragraph" w:styleId="ListParagraph">
    <w:name w:val="List Paragraph"/>
    <w:aliases w:val="Alpha List Paragraph,Bullet List,Bullet- First level,Bulletr List Paragraph,Figure_name,FooterText,List NUmber,List Number1,List Paragraph1,List Paragraph11,Listenabsatz1,Numbered Indented Text,Paragraphe de liste1,Style 2,lp1,numbered,列出"/>
    <w:basedOn w:val="Normal"/>
    <w:link w:val="ListParagraphChar"/>
    <w:uiPriority w:val="99"/>
    <w:qFormat/>
    <w:rsid w:val="00BF06C9"/>
    <w:pPr>
      <w:ind w:left="720"/>
    </w:pPr>
  </w:style>
  <w:style w:type="paragraph" w:customStyle="1" w:styleId="WW-Default">
    <w:name w:val="WW-Default"/>
    <w:basedOn w:val="Normal"/>
    <w:uiPriority w:val="99"/>
    <w:rsid w:val="003635F2"/>
    <w:pPr>
      <w:widowControl/>
      <w:suppressAutoHyphens w:val="0"/>
      <w:autoSpaceDN w:val="0"/>
      <w:adjustRightInd w:val="0"/>
    </w:pPr>
    <w:rPr>
      <w:rFonts w:ascii="Verdana" w:hAnsi="Verdana" w:cs="Verdana"/>
    </w:rPr>
  </w:style>
  <w:style w:type="paragraph" w:styleId="NoSpacing">
    <w:name w:val="No Spacing"/>
    <w:link w:val="NoSpacingChar"/>
    <w:uiPriority w:val="99"/>
    <w:qFormat/>
    <w:rsid w:val="009F3889"/>
    <w:rPr>
      <w:rFonts w:ascii="Calibri" w:hAnsi="Calibri"/>
      <w:sz w:val="22"/>
      <w:szCs w:val="22"/>
      <w:lang w:val="en-US" w:eastAsia="en-US"/>
    </w:rPr>
  </w:style>
  <w:style w:type="character" w:customStyle="1" w:styleId="NoSpacingChar">
    <w:name w:val="No Spacing Char"/>
    <w:link w:val="NoSpacing"/>
    <w:uiPriority w:val="99"/>
    <w:locked/>
    <w:rsid w:val="009F3889"/>
    <w:rPr>
      <w:rFonts w:ascii="Calibri" w:hAnsi="Calibri"/>
      <w:sz w:val="22"/>
      <w:szCs w:val="22"/>
      <w:lang w:val="en-US" w:eastAsia="en-US" w:bidi="ar-SA"/>
    </w:rPr>
  </w:style>
  <w:style w:type="paragraph" w:styleId="BalloonText">
    <w:name w:val="Balloon Text"/>
    <w:basedOn w:val="Normal"/>
    <w:link w:val="BalloonTextChar"/>
    <w:uiPriority w:val="99"/>
    <w:semiHidden/>
    <w:rsid w:val="009F3889"/>
    <w:rPr>
      <w:rFonts w:ascii="Tahoma" w:hAnsi="Tahoma" w:cs="Tahoma"/>
      <w:sz w:val="16"/>
      <w:szCs w:val="16"/>
    </w:rPr>
  </w:style>
  <w:style w:type="character" w:customStyle="1" w:styleId="BalloonTextChar">
    <w:name w:val="Balloon Text Char"/>
    <w:link w:val="BalloonText"/>
    <w:uiPriority w:val="99"/>
    <w:semiHidden/>
    <w:locked/>
    <w:rsid w:val="009F3889"/>
    <w:rPr>
      <w:rFonts w:ascii="Tahoma" w:hAnsi="Tahoma" w:cs="Tahoma"/>
      <w:sz w:val="16"/>
      <w:szCs w:val="16"/>
      <w:lang w:val="en-US" w:eastAsia="ar-SA" w:bidi="ar-SA"/>
    </w:rPr>
  </w:style>
  <w:style w:type="character" w:customStyle="1" w:styleId="apple-converted-space">
    <w:name w:val="apple-converted-space"/>
    <w:rsid w:val="0093293E"/>
  </w:style>
  <w:style w:type="paragraph" w:customStyle="1" w:styleId="Objective">
    <w:name w:val="Objective"/>
    <w:basedOn w:val="Normal"/>
    <w:next w:val="BodyText"/>
    <w:rsid w:val="003F64CE"/>
    <w:pPr>
      <w:widowControl/>
      <w:autoSpaceDE/>
      <w:spacing w:before="60" w:after="220" w:line="220" w:lineRule="atLeast"/>
      <w:jc w:val="both"/>
    </w:pPr>
    <w:rPr>
      <w:rFonts w:ascii="Garamond" w:hAnsi="Garamond"/>
      <w:sz w:val="22"/>
      <w:szCs w:val="20"/>
    </w:rPr>
  </w:style>
  <w:style w:type="paragraph" w:customStyle="1" w:styleId="Achievement">
    <w:name w:val="Achievement"/>
    <w:basedOn w:val="BodyText"/>
    <w:rsid w:val="003D1E16"/>
    <w:pPr>
      <w:tabs>
        <w:tab w:val="num" w:pos="240"/>
      </w:tabs>
      <w:overflowPunct/>
      <w:autoSpaceDE/>
      <w:spacing w:after="60" w:line="240" w:lineRule="atLeast"/>
      <w:jc w:val="both"/>
      <w:textAlignment w:val="auto"/>
    </w:pPr>
    <w:rPr>
      <w:rFonts w:ascii="Garamond" w:hAnsi="Garamond"/>
      <w:b w:val="0"/>
      <w:sz w:val="22"/>
    </w:rPr>
  </w:style>
  <w:style w:type="character" w:customStyle="1" w:styleId="domain">
    <w:name w:val="domain"/>
    <w:rsid w:val="008E3598"/>
  </w:style>
  <w:style w:type="character" w:customStyle="1" w:styleId="vanity-name">
    <w:name w:val="vanity-name"/>
    <w:rsid w:val="008E3598"/>
  </w:style>
  <w:style w:type="character" w:customStyle="1" w:styleId="ListParagraphChar">
    <w:name w:val="List Paragraph Char"/>
    <w:aliases w:val="Bullet List Char,Bullet- First level Char,Figure_name Char,List NUmber Char,List Number1 Char,List Paragraph1 Char,List Paragraph11 Char,Listenabsatz1 Char,Numbered Indented Text Char,Style 2 Char,lp1 Char,numbered Char,列出 Char"/>
    <w:link w:val="ListParagraph"/>
    <w:uiPriority w:val="99"/>
    <w:qFormat/>
    <w:locked/>
    <w:rsid w:val="00AD2B45"/>
    <w:rPr>
      <w:sz w:val="24"/>
      <w:szCs w:val="24"/>
      <w:lang w:val="en-US" w:eastAsia="ar-SA"/>
    </w:rPr>
  </w:style>
  <w:style w:type="table" w:styleId="TableGrid">
    <w:name w:val="Table Grid"/>
    <w:basedOn w:val="TableNormal"/>
    <w:locked/>
    <w:rsid w:val="000C0F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987245d07f1f7b5941e3c505c9b9e70134f4b0419514c4847440321091b5b58120b15071149505e0d435601514841481f0f2b5613581957545f4d5d4a0e560c0a4257587a4553524f08534e1100110712494a411b0b15416a44564a141a245d43400108180a17415e5c0e4356014a4857034b4a4f446&amp;docType=docx"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hyperlink" Target="mailto:saurabhmittal18@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4313</TotalTime>
  <Pages>5</Pages>
  <Words>1691</Words>
  <Characters>9641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dc:subject>
  <dc:creator>Saurabh Mittal</dc:creator>
  <cp:keywords>IBM FileNet, IBM Case Manager</cp:keywords>
  <cp:lastModifiedBy>Saurabh Mittal</cp:lastModifiedBy>
  <cp:revision>717</cp:revision>
  <dcterms:created xsi:type="dcterms:W3CDTF">2012-11-29T17:36:00Z</dcterms:created>
  <dcterms:modified xsi:type="dcterms:W3CDTF">2026-03-08T03:25:00Z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-1977954888</vt:i4>
  </property>
  <property fmtid="{D5CDD505-2E9C-101B-9397-08002B2CF9AE}" pid="3" name="_AuthorEmail">
    <vt:lpwstr>vvramana@bob-technologies.com</vt:lpwstr>
  </property>
  <property fmtid="{D5CDD505-2E9C-101B-9397-08002B2CF9AE}" pid="4" name="_AuthorEmailDisplayName">
    <vt:lpwstr>ramana</vt:lpwstr>
  </property>
  <property fmtid="{D5CDD505-2E9C-101B-9397-08002B2CF9AE}" pid="5" name="_EmailSubject">
    <vt:lpwstr>my newly updated resume</vt:lpwstr>
  </property>
  <property fmtid="{D5CDD505-2E9C-101B-9397-08002B2CF9AE}" pid="6" name="_ReviewingToolsShownOnce">
    <vt:lpwstr/>
  </property>
</Properties>
</file>